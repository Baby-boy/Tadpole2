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  <w:bookmarkStart w:id="0" w:name="_Toc399215715"/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44C90">
      <w:pPr>
        <w:jc w:val="center"/>
        <w:rPr>
          <w:rFonts w:asciiTheme="minorEastAsia" w:eastAsiaTheme="minorEastAsia" w:hAnsiTheme="minorEastAsia"/>
          <w:b/>
          <w:sz w:val="20"/>
        </w:rPr>
      </w:pPr>
      <w:r>
        <w:rPr>
          <w:rFonts w:asciiTheme="minorEastAsia" w:eastAsiaTheme="minorEastAsia" w:hAnsiTheme="minorEastAsia"/>
          <w:b/>
          <w:sz w:val="20"/>
        </w:rPr>
        <w:t>Linux环境下安装java环境</w:t>
      </w:r>
      <w:r w:rsidR="002C5CC0">
        <w:rPr>
          <w:rFonts w:asciiTheme="minorEastAsia" w:eastAsiaTheme="minorEastAsia" w:hAnsiTheme="minorEastAsia" w:hint="eastAsia"/>
          <w:b/>
          <w:sz w:val="20"/>
        </w:rPr>
        <w:t>配置说明</w:t>
      </w: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rPr>
          <w:rFonts w:asciiTheme="minorEastAsia" w:eastAsiaTheme="minorEastAsia" w:hAnsiTheme="minorEastAsi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5"/>
        <w:gridCol w:w="1322"/>
        <w:gridCol w:w="4575"/>
      </w:tblGrid>
      <w:tr w:rsidR="002D41D3" w:rsidRPr="00120B8F">
        <w:trPr>
          <w:cantSplit/>
          <w:trHeight w:val="319"/>
        </w:trPr>
        <w:tc>
          <w:tcPr>
            <w:tcW w:w="2625" w:type="dxa"/>
            <w:vMerge w:val="restart"/>
            <w:shd w:val="clear" w:color="auto" w:fill="auto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文件状态：</w:t>
            </w:r>
          </w:p>
          <w:p w:rsidR="002D41D3" w:rsidRPr="00120B8F" w:rsidRDefault="002D41D3" w:rsidP="00120B8F">
            <w:pPr>
              <w:ind w:firstLineChars="100" w:firstLine="200"/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[</w:t>
            </w:r>
            <w:r w:rsidR="00244C90" w:rsidRPr="00120B8F">
              <w:rPr>
                <w:rFonts w:asciiTheme="minorEastAsia" w:eastAsiaTheme="minorEastAsia" w:hAnsiTheme="minorEastAsia" w:hint="eastAsia"/>
                <w:sz w:val="20"/>
              </w:rPr>
              <w:t>√</w:t>
            </w:r>
            <w:r w:rsidRPr="00120B8F">
              <w:rPr>
                <w:rFonts w:asciiTheme="minorEastAsia" w:eastAsiaTheme="minorEastAsia" w:hAnsiTheme="minorEastAsia" w:hint="eastAsia"/>
                <w:sz w:val="20"/>
              </w:rPr>
              <w:t>] 草案</w:t>
            </w:r>
          </w:p>
          <w:p w:rsidR="002D41D3" w:rsidRPr="00120B8F" w:rsidRDefault="002D41D3" w:rsidP="00120B8F">
            <w:pPr>
              <w:ind w:firstLineChars="100" w:firstLine="200"/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[</w:t>
            </w:r>
            <w:r w:rsidR="00244C90">
              <w:rPr>
                <w:rFonts w:asciiTheme="minorEastAsia" w:eastAsiaTheme="minorEastAsia" w:hAnsiTheme="minorEastAsia"/>
                <w:sz w:val="20"/>
              </w:rPr>
              <w:t xml:space="preserve">  </w:t>
            </w:r>
            <w:r w:rsidRPr="00120B8F">
              <w:rPr>
                <w:rFonts w:asciiTheme="minorEastAsia" w:eastAsiaTheme="minorEastAsia" w:hAnsiTheme="minorEastAsia" w:hint="eastAsia"/>
                <w:sz w:val="20"/>
              </w:rPr>
              <w:t>] 正式发布</w:t>
            </w:r>
          </w:p>
          <w:p w:rsidR="002D41D3" w:rsidRPr="00120B8F" w:rsidRDefault="002D41D3" w:rsidP="00120B8F">
            <w:pPr>
              <w:ind w:firstLineChars="100" w:firstLine="200"/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[  ]正在修改</w:t>
            </w:r>
          </w:p>
        </w:tc>
        <w:tc>
          <w:tcPr>
            <w:tcW w:w="1322" w:type="dxa"/>
            <w:shd w:val="clear" w:color="auto" w:fill="D9D9D9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文档类别：</w:t>
            </w:r>
          </w:p>
        </w:tc>
        <w:tc>
          <w:tcPr>
            <w:tcW w:w="4575" w:type="dxa"/>
          </w:tcPr>
          <w:p w:rsidR="002D41D3" w:rsidRPr="00120B8F" w:rsidRDefault="002C5CC0" w:rsidP="002414A9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开发环境</w:t>
            </w:r>
          </w:p>
        </w:tc>
      </w:tr>
      <w:tr w:rsidR="002D41D3" w:rsidRPr="00120B8F">
        <w:trPr>
          <w:cantSplit/>
          <w:trHeight w:val="319"/>
        </w:trPr>
        <w:tc>
          <w:tcPr>
            <w:tcW w:w="2625" w:type="dxa"/>
            <w:vMerge/>
            <w:shd w:val="clear" w:color="auto" w:fill="auto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文档编号：</w:t>
            </w:r>
          </w:p>
        </w:tc>
        <w:tc>
          <w:tcPr>
            <w:tcW w:w="4575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</w:tr>
      <w:tr w:rsidR="002D41D3" w:rsidRPr="00120B8F">
        <w:trPr>
          <w:cantSplit/>
          <w:trHeight w:val="319"/>
        </w:trPr>
        <w:tc>
          <w:tcPr>
            <w:tcW w:w="2625" w:type="dxa"/>
            <w:vMerge/>
            <w:shd w:val="clear" w:color="auto" w:fill="auto"/>
          </w:tcPr>
          <w:p w:rsidR="002D41D3" w:rsidRPr="00120B8F" w:rsidRDefault="002D41D3" w:rsidP="00120B8F">
            <w:pPr>
              <w:ind w:firstLineChars="200" w:firstLine="400"/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当前版本：</w:t>
            </w:r>
          </w:p>
        </w:tc>
        <w:tc>
          <w:tcPr>
            <w:tcW w:w="4575" w:type="dxa"/>
          </w:tcPr>
          <w:p w:rsidR="002D41D3" w:rsidRPr="00120B8F" w:rsidRDefault="002D41D3" w:rsidP="00244C90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1.0.</w:t>
            </w:r>
            <w:r w:rsidR="00244C90">
              <w:rPr>
                <w:rFonts w:asciiTheme="minorEastAsia" w:eastAsiaTheme="minorEastAsia" w:hAnsiTheme="minorEastAsia"/>
                <w:sz w:val="20"/>
              </w:rPr>
              <w:t>0</w:t>
            </w:r>
          </w:p>
        </w:tc>
      </w:tr>
      <w:tr w:rsidR="002D41D3" w:rsidRPr="00120B8F">
        <w:trPr>
          <w:cantSplit/>
        </w:trPr>
        <w:tc>
          <w:tcPr>
            <w:tcW w:w="2625" w:type="dxa"/>
            <w:vMerge/>
            <w:shd w:val="clear" w:color="auto" w:fill="auto"/>
          </w:tcPr>
          <w:p w:rsidR="002D41D3" w:rsidRPr="00120B8F" w:rsidRDefault="002D41D3" w:rsidP="00120B8F">
            <w:pPr>
              <w:ind w:firstLineChars="200" w:firstLine="400"/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作    者：</w:t>
            </w:r>
          </w:p>
        </w:tc>
        <w:tc>
          <w:tcPr>
            <w:tcW w:w="4575" w:type="dxa"/>
          </w:tcPr>
          <w:p w:rsidR="002D41D3" w:rsidRPr="00120B8F" w:rsidRDefault="00244C90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张爽</w:t>
            </w:r>
          </w:p>
        </w:tc>
      </w:tr>
      <w:tr w:rsidR="002D41D3" w:rsidRPr="00120B8F">
        <w:trPr>
          <w:cantSplit/>
        </w:trPr>
        <w:tc>
          <w:tcPr>
            <w:tcW w:w="2625" w:type="dxa"/>
            <w:vMerge/>
            <w:shd w:val="clear" w:color="auto" w:fill="auto"/>
          </w:tcPr>
          <w:p w:rsidR="002D41D3" w:rsidRPr="00120B8F" w:rsidRDefault="002D41D3" w:rsidP="00120B8F">
            <w:pPr>
              <w:ind w:firstLineChars="200" w:firstLine="400"/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322" w:type="dxa"/>
            <w:shd w:val="clear" w:color="auto" w:fill="D9D9D9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完成日期：</w:t>
            </w:r>
          </w:p>
        </w:tc>
        <w:tc>
          <w:tcPr>
            <w:tcW w:w="4575" w:type="dxa"/>
          </w:tcPr>
          <w:p w:rsidR="002D41D3" w:rsidRPr="00120B8F" w:rsidRDefault="00304C00" w:rsidP="00244C90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201</w:t>
            </w:r>
            <w:r w:rsidR="00244C90">
              <w:rPr>
                <w:rFonts w:asciiTheme="minorEastAsia" w:eastAsiaTheme="minorEastAsia" w:hAnsiTheme="minorEastAsia"/>
                <w:sz w:val="20"/>
              </w:rPr>
              <w:t>7</w:t>
            </w:r>
            <w:r>
              <w:rPr>
                <w:rFonts w:asciiTheme="minorEastAsia" w:eastAsiaTheme="minorEastAsia" w:hAnsiTheme="minorEastAsia" w:hint="eastAsia"/>
                <w:sz w:val="20"/>
              </w:rPr>
              <w:t>.</w:t>
            </w:r>
            <w:r w:rsidR="00244C90">
              <w:rPr>
                <w:rFonts w:asciiTheme="minorEastAsia" w:eastAsiaTheme="minorEastAsia" w:hAnsiTheme="minorEastAsia"/>
                <w:sz w:val="20"/>
              </w:rPr>
              <w:t>2</w:t>
            </w:r>
            <w:r>
              <w:rPr>
                <w:rFonts w:asciiTheme="minorEastAsia" w:eastAsiaTheme="minorEastAsia" w:hAnsiTheme="minorEastAsia" w:hint="eastAsia"/>
                <w:sz w:val="20"/>
              </w:rPr>
              <w:t>.2</w:t>
            </w:r>
            <w:r w:rsidR="00244C90">
              <w:rPr>
                <w:rFonts w:asciiTheme="minorEastAsia" w:eastAsiaTheme="minorEastAsia" w:hAnsiTheme="minorEastAsia"/>
                <w:sz w:val="20"/>
              </w:rPr>
              <w:t>3</w:t>
            </w:r>
          </w:p>
        </w:tc>
      </w:tr>
    </w:tbl>
    <w:p w:rsidR="002D41D3" w:rsidRPr="00120B8F" w:rsidRDefault="002D41D3">
      <w:pPr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414A9" w:rsidRPr="00120B8F" w:rsidRDefault="002414A9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414A9" w:rsidRPr="00120B8F" w:rsidRDefault="002414A9">
      <w:pPr>
        <w:pStyle w:val="a0"/>
        <w:ind w:left="0"/>
        <w:jc w:val="center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jc w:val="center"/>
        <w:rPr>
          <w:rFonts w:asciiTheme="minorEastAsia" w:eastAsiaTheme="minorEastAsia" w:hAnsiTheme="minorEastAsia"/>
          <w:b/>
          <w:sz w:val="20"/>
        </w:rPr>
      </w:pPr>
      <w:r w:rsidRPr="00120B8F">
        <w:rPr>
          <w:rFonts w:asciiTheme="minorEastAsia" w:eastAsiaTheme="minorEastAsia" w:hAnsiTheme="minorEastAsia" w:hint="eastAsia"/>
          <w:b/>
          <w:sz w:val="20"/>
        </w:rPr>
        <w:t>版 本 历 史</w:t>
      </w:r>
    </w:p>
    <w:p w:rsidR="002D41D3" w:rsidRPr="00120B8F" w:rsidRDefault="002D41D3">
      <w:pPr>
        <w:rPr>
          <w:rFonts w:asciiTheme="minorEastAsia" w:eastAsiaTheme="minorEastAsia" w:hAnsiTheme="minorEastAsi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3"/>
        <w:gridCol w:w="1285"/>
        <w:gridCol w:w="1583"/>
        <w:gridCol w:w="1234"/>
        <w:gridCol w:w="2777"/>
      </w:tblGrid>
      <w:tr w:rsidR="002D41D3" w:rsidRPr="00120B8F">
        <w:tc>
          <w:tcPr>
            <w:tcW w:w="1643" w:type="dxa"/>
          </w:tcPr>
          <w:p w:rsidR="002D41D3" w:rsidRPr="00120B8F" w:rsidRDefault="002D41D3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版本</w:t>
            </w:r>
            <w:r w:rsidRPr="00120B8F">
              <w:rPr>
                <w:rFonts w:asciiTheme="minorEastAsia" w:eastAsiaTheme="minorEastAsia" w:hAnsiTheme="minorEastAsia"/>
                <w:b/>
                <w:sz w:val="20"/>
              </w:rPr>
              <w:t>/</w:t>
            </w: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状态</w:t>
            </w:r>
          </w:p>
        </w:tc>
        <w:tc>
          <w:tcPr>
            <w:tcW w:w="1285" w:type="dxa"/>
          </w:tcPr>
          <w:p w:rsidR="002D41D3" w:rsidRPr="00120B8F" w:rsidRDefault="002D41D3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作者</w:t>
            </w:r>
          </w:p>
        </w:tc>
        <w:tc>
          <w:tcPr>
            <w:tcW w:w="1583" w:type="dxa"/>
          </w:tcPr>
          <w:p w:rsidR="002D41D3" w:rsidRPr="00120B8F" w:rsidRDefault="002D41D3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参与者</w:t>
            </w:r>
          </w:p>
        </w:tc>
        <w:tc>
          <w:tcPr>
            <w:tcW w:w="1234" w:type="dxa"/>
          </w:tcPr>
          <w:p w:rsidR="002D41D3" w:rsidRPr="00120B8F" w:rsidRDefault="002D41D3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起止日期</w:t>
            </w:r>
          </w:p>
        </w:tc>
        <w:tc>
          <w:tcPr>
            <w:tcW w:w="2777" w:type="dxa"/>
          </w:tcPr>
          <w:p w:rsidR="002D41D3" w:rsidRPr="00120B8F" w:rsidRDefault="002D41D3">
            <w:pPr>
              <w:jc w:val="center"/>
              <w:rPr>
                <w:rFonts w:asciiTheme="minorEastAsia" w:eastAsiaTheme="minorEastAsia" w:hAnsiTheme="minorEastAsia"/>
                <w:b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b/>
                <w:sz w:val="20"/>
              </w:rPr>
              <w:t>备注</w:t>
            </w:r>
          </w:p>
        </w:tc>
      </w:tr>
      <w:tr w:rsidR="002D41D3" w:rsidRPr="00120B8F">
        <w:tc>
          <w:tcPr>
            <w:tcW w:w="1643" w:type="dxa"/>
          </w:tcPr>
          <w:p w:rsidR="002D41D3" w:rsidRPr="00120B8F" w:rsidRDefault="00ED1A84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lastRenderedPageBreak/>
              <w:t>1.0.0</w:t>
            </w:r>
          </w:p>
        </w:tc>
        <w:tc>
          <w:tcPr>
            <w:tcW w:w="1285" w:type="dxa"/>
          </w:tcPr>
          <w:p w:rsidR="002D41D3" w:rsidRPr="00120B8F" w:rsidRDefault="00244C90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张爽</w:t>
            </w:r>
          </w:p>
        </w:tc>
        <w:tc>
          <w:tcPr>
            <w:tcW w:w="1583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234" w:type="dxa"/>
          </w:tcPr>
          <w:p w:rsidR="002D41D3" w:rsidRPr="00120B8F" w:rsidRDefault="00244C90">
            <w:pPr>
              <w:rPr>
                <w:rFonts w:asciiTheme="minorEastAsia" w:eastAsiaTheme="minorEastAsia" w:hAnsiTheme="minorEastAsia"/>
                <w:sz w:val="20"/>
              </w:rPr>
            </w:pPr>
            <w:r>
              <w:rPr>
                <w:rFonts w:asciiTheme="minorEastAsia" w:eastAsiaTheme="minorEastAsia" w:hAnsiTheme="minorEastAsia" w:hint="eastAsia"/>
                <w:sz w:val="20"/>
              </w:rPr>
              <w:t>2017</w:t>
            </w:r>
            <w:r w:rsidR="00304C00">
              <w:rPr>
                <w:rFonts w:asciiTheme="minorEastAsia" w:eastAsiaTheme="minorEastAsia" w:hAnsiTheme="minorEastAsia" w:hint="eastAsia"/>
                <w:sz w:val="20"/>
              </w:rPr>
              <w:t>.</w:t>
            </w:r>
            <w:r>
              <w:rPr>
                <w:rFonts w:asciiTheme="minorEastAsia" w:eastAsiaTheme="minorEastAsia" w:hAnsiTheme="minorEastAsia" w:hint="eastAsia"/>
                <w:sz w:val="20"/>
              </w:rPr>
              <w:t>2.23</w:t>
            </w:r>
          </w:p>
        </w:tc>
        <w:tc>
          <w:tcPr>
            <w:tcW w:w="2777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  <w:r w:rsidRPr="00120B8F">
              <w:rPr>
                <w:rFonts w:asciiTheme="minorEastAsia" w:eastAsiaTheme="minorEastAsia" w:hAnsiTheme="minorEastAsia" w:hint="eastAsia"/>
                <w:sz w:val="20"/>
              </w:rPr>
              <w:t>创建文档</w:t>
            </w:r>
          </w:p>
        </w:tc>
      </w:tr>
      <w:tr w:rsidR="002D41D3" w:rsidRPr="00120B8F">
        <w:tc>
          <w:tcPr>
            <w:tcW w:w="1643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285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583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234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2777" w:type="dxa"/>
          </w:tcPr>
          <w:p w:rsidR="002D41D3" w:rsidRPr="00120B8F" w:rsidRDefault="002D41D3" w:rsidP="00F90D16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</w:tr>
      <w:tr w:rsidR="002D41D3" w:rsidRPr="00120B8F">
        <w:tc>
          <w:tcPr>
            <w:tcW w:w="1643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285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583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1234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  <w:tc>
          <w:tcPr>
            <w:tcW w:w="2777" w:type="dxa"/>
          </w:tcPr>
          <w:p w:rsidR="002D41D3" w:rsidRPr="00120B8F" w:rsidRDefault="002D41D3">
            <w:pPr>
              <w:rPr>
                <w:rFonts w:asciiTheme="minorEastAsia" w:eastAsiaTheme="minorEastAsia" w:hAnsiTheme="minorEastAsia"/>
                <w:sz w:val="20"/>
              </w:rPr>
            </w:pPr>
          </w:p>
        </w:tc>
      </w:tr>
    </w:tbl>
    <w:p w:rsidR="002D41D3" w:rsidRPr="00120B8F" w:rsidRDefault="002D41D3">
      <w:pPr>
        <w:pStyle w:val="a0"/>
        <w:ind w:left="0"/>
        <w:rPr>
          <w:rFonts w:asciiTheme="minorEastAsia" w:eastAsiaTheme="minorEastAsia" w:hAnsiTheme="minorEastAsia"/>
          <w:sz w:val="20"/>
        </w:rPr>
      </w:pPr>
    </w:p>
    <w:p w:rsidR="002D41D3" w:rsidRPr="00120B8F" w:rsidRDefault="002D41D3">
      <w:pPr>
        <w:pStyle w:val="a0"/>
        <w:ind w:left="0"/>
        <w:jc w:val="center"/>
        <w:rPr>
          <w:rFonts w:asciiTheme="minorEastAsia" w:eastAsiaTheme="minorEastAsia" w:hAnsiTheme="minorEastAsia"/>
          <w:b/>
          <w:sz w:val="20"/>
        </w:rPr>
      </w:pPr>
      <w:r w:rsidRPr="00120B8F">
        <w:rPr>
          <w:rFonts w:asciiTheme="minorEastAsia" w:eastAsiaTheme="minorEastAsia" w:hAnsiTheme="minorEastAsia"/>
          <w:sz w:val="20"/>
        </w:rPr>
        <w:br w:type="page"/>
      </w:r>
      <w:r w:rsidRPr="00120B8F">
        <w:rPr>
          <w:rFonts w:asciiTheme="minorEastAsia" w:eastAsiaTheme="minorEastAsia" w:hAnsiTheme="minorEastAsia" w:hint="eastAsia"/>
          <w:b/>
          <w:sz w:val="20"/>
        </w:rPr>
        <w:lastRenderedPageBreak/>
        <w:t>目        录</w:t>
      </w:r>
    </w:p>
    <w:bookmarkStart w:id="1" w:name="_Toc399227253"/>
    <w:bookmarkStart w:id="2" w:name="_Toc399227289"/>
    <w:bookmarkStart w:id="3" w:name="_Toc11230554"/>
    <w:bookmarkStart w:id="4" w:name="_Toc11476552"/>
    <w:bookmarkStart w:id="5" w:name="_Toc11483065"/>
    <w:bookmarkStart w:id="6" w:name="_Toc267956522"/>
    <w:p w:rsidR="007C75A6" w:rsidRDefault="00567333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120B8F">
        <w:rPr>
          <w:rFonts w:asciiTheme="minorEastAsia" w:eastAsiaTheme="minorEastAsia" w:hAnsiTheme="minorEastAsia" w:hint="eastAsia"/>
        </w:rPr>
        <w:fldChar w:fldCharType="begin"/>
      </w:r>
      <w:r w:rsidR="002D41D3" w:rsidRPr="00120B8F">
        <w:rPr>
          <w:rFonts w:asciiTheme="minorEastAsia" w:eastAsiaTheme="minorEastAsia" w:hAnsiTheme="minorEastAsia" w:hint="eastAsia"/>
        </w:rPr>
        <w:instrText xml:space="preserve">TOC \o "1-3" \h  \u </w:instrText>
      </w:r>
      <w:r w:rsidRPr="00120B8F">
        <w:rPr>
          <w:rFonts w:asciiTheme="minorEastAsia" w:eastAsiaTheme="minorEastAsia" w:hAnsiTheme="minorEastAsia" w:hint="eastAsia"/>
        </w:rPr>
        <w:fldChar w:fldCharType="separate"/>
      </w:r>
      <w:hyperlink w:anchor="_Toc465872429" w:history="1">
        <w:r w:rsidR="007C75A6" w:rsidRPr="00C11618">
          <w:rPr>
            <w:rStyle w:val="a5"/>
            <w:noProof/>
          </w:rPr>
          <w:t>1.</w:t>
        </w:r>
        <w:r w:rsidR="007C75A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244C90">
          <w:rPr>
            <w:rStyle w:val="a5"/>
            <w:rFonts w:hint="eastAsia"/>
            <w:noProof/>
          </w:rPr>
          <w:t>Linux</w:t>
        </w:r>
        <w:r w:rsidR="00244C90">
          <w:rPr>
            <w:rStyle w:val="a5"/>
            <w:rFonts w:hint="eastAsia"/>
            <w:noProof/>
          </w:rPr>
          <w:t>操作</w:t>
        </w:r>
        <w:r w:rsidR="00244C90">
          <w:rPr>
            <w:rStyle w:val="a5"/>
            <w:noProof/>
          </w:rPr>
          <w:t>系统</w:t>
        </w:r>
        <w:r w:rsidR="00244C90">
          <w:rPr>
            <w:rStyle w:val="a5"/>
            <w:rFonts w:hint="eastAsia"/>
            <w:noProof/>
          </w:rPr>
          <w:t>安装</w:t>
        </w:r>
        <w:r w:rsidR="007C75A6">
          <w:rPr>
            <w:noProof/>
          </w:rPr>
          <w:tab/>
        </w:r>
        <w:r w:rsidR="007C75A6">
          <w:rPr>
            <w:noProof/>
          </w:rPr>
          <w:fldChar w:fldCharType="begin"/>
        </w:r>
        <w:r w:rsidR="007C75A6">
          <w:rPr>
            <w:noProof/>
          </w:rPr>
          <w:instrText xml:space="preserve"> PAGEREF _Toc465872429 \h </w:instrText>
        </w:r>
        <w:r w:rsidR="007C75A6">
          <w:rPr>
            <w:noProof/>
          </w:rPr>
        </w:r>
        <w:r w:rsidR="007C75A6">
          <w:rPr>
            <w:noProof/>
          </w:rPr>
          <w:fldChar w:fldCharType="separate"/>
        </w:r>
        <w:r w:rsidR="007C75A6">
          <w:rPr>
            <w:noProof/>
          </w:rPr>
          <w:t>4</w:t>
        </w:r>
        <w:r w:rsidR="007C75A6">
          <w:rPr>
            <w:noProof/>
          </w:rPr>
          <w:fldChar w:fldCharType="end"/>
        </w:r>
      </w:hyperlink>
    </w:p>
    <w:p w:rsidR="007C75A6" w:rsidRDefault="00EB4D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5872430" w:history="1">
        <w:r w:rsidR="007C75A6" w:rsidRPr="00C11618">
          <w:rPr>
            <w:rStyle w:val="a5"/>
            <w:noProof/>
          </w:rPr>
          <w:t>2.</w:t>
        </w:r>
        <w:r w:rsidR="007C75A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在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Linux</w:t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中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创建新用户</w:t>
        </w:r>
        <w:r w:rsidR="007C75A6">
          <w:rPr>
            <w:noProof/>
          </w:rPr>
          <w:tab/>
        </w:r>
        <w:r w:rsidR="008E5B3E">
          <w:rPr>
            <w:noProof/>
          </w:rPr>
          <w:t>5</w:t>
        </w:r>
      </w:hyperlink>
    </w:p>
    <w:p w:rsidR="007C75A6" w:rsidRDefault="00EB4D37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5872431" w:history="1">
        <w:r w:rsidR="007C75A6" w:rsidRPr="00C11618">
          <w:rPr>
            <w:rStyle w:val="a5"/>
            <w:noProof/>
          </w:rPr>
          <w:t>3.</w:t>
        </w:r>
        <w:r w:rsidR="007C75A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下载安装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jdk</w:t>
        </w:r>
        <w:r w:rsidR="007C75A6">
          <w:rPr>
            <w:noProof/>
          </w:rPr>
          <w:tab/>
        </w:r>
        <w:r w:rsidR="008E5B3E">
          <w:rPr>
            <w:noProof/>
          </w:rPr>
          <w:t>6</w:t>
        </w:r>
      </w:hyperlink>
    </w:p>
    <w:p w:rsidR="007C75A6" w:rsidRDefault="00EB4D37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5872432" w:history="1">
        <w:r w:rsidR="007C75A6" w:rsidRPr="00C11618">
          <w:rPr>
            <w:rStyle w:val="a5"/>
            <w:noProof/>
          </w:rPr>
          <w:t>4.</w:t>
        </w:r>
        <w:r w:rsidR="007C75A6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E5B3E" w:rsidRP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配置</w:t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java</w:t>
        </w:r>
        <w:r w:rsidR="008E5B3E" w:rsidRP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环境</w:t>
        </w:r>
        <w:r w:rsidR="007C75A6">
          <w:rPr>
            <w:noProof/>
          </w:rPr>
          <w:tab/>
        </w:r>
        <w:r w:rsidR="008E5B3E">
          <w:rPr>
            <w:noProof/>
          </w:rPr>
          <w:t>11</w:t>
        </w:r>
      </w:hyperlink>
    </w:p>
    <w:p w:rsidR="008E5B3E" w:rsidRDefault="00EB4D37" w:rsidP="008E5B3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5872432" w:history="1">
        <w:r w:rsidR="008E5B3E">
          <w:rPr>
            <w:rStyle w:val="a5"/>
            <w:noProof/>
          </w:rPr>
          <w:t>5</w:t>
        </w:r>
        <w:r w:rsidR="008E5B3E" w:rsidRPr="00C11618">
          <w:rPr>
            <w:rStyle w:val="a5"/>
            <w:noProof/>
          </w:rPr>
          <w:t>.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下载安装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tomcat7</w:t>
        </w:r>
        <w:r w:rsidR="008E5B3E">
          <w:rPr>
            <w:noProof/>
          </w:rPr>
          <w:tab/>
          <w:t>11</w:t>
        </w:r>
      </w:hyperlink>
    </w:p>
    <w:p w:rsidR="008E5B3E" w:rsidRDefault="00EB4D37" w:rsidP="008E5B3E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5872432" w:history="1">
        <w:r w:rsidR="008E5B3E">
          <w:rPr>
            <w:rStyle w:val="a5"/>
            <w:noProof/>
          </w:rPr>
          <w:t>6</w:t>
        </w:r>
        <w:r w:rsidR="008E5B3E" w:rsidRPr="00C11618">
          <w:rPr>
            <w:rStyle w:val="a5"/>
            <w:noProof/>
          </w:rPr>
          <w:t>.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  <w:t>tomcat</w:t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配置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 xml:space="preserve"> </w:t>
        </w:r>
        <w:r w:rsidR="008E5B3E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守护</w:t>
        </w:r>
        <w:r w:rsidR="008E5B3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进程</w:t>
        </w:r>
        <w:r w:rsidR="008E5B3E">
          <w:rPr>
            <w:noProof/>
          </w:rPr>
          <w:tab/>
          <w:t>12</w:t>
        </w:r>
      </w:hyperlink>
    </w:p>
    <w:p w:rsidR="00E87BCC" w:rsidRDefault="00567333" w:rsidP="00E87BCC">
      <w:pPr>
        <w:pStyle w:val="10"/>
        <w:tabs>
          <w:tab w:val="left" w:pos="420"/>
          <w:tab w:val="right" w:leader="dot" w:pos="8296"/>
        </w:tabs>
        <w:rPr>
          <w:noProof/>
        </w:rPr>
      </w:pPr>
      <w:r w:rsidRPr="00120B8F">
        <w:rPr>
          <w:rFonts w:asciiTheme="minorEastAsia" w:eastAsiaTheme="minorEastAsia" w:hAnsiTheme="minorEastAsia" w:hint="eastAsia"/>
        </w:rPr>
        <w:fldChar w:fldCharType="end"/>
      </w:r>
      <w:hyperlink w:anchor="_Toc465872432" w:history="1">
        <w:r w:rsidR="00E87BCC" w:rsidRPr="00434E1C">
          <w:rPr>
            <w:rStyle w:val="a5"/>
            <w:noProof/>
            <w:color w:val="000000" w:themeColor="text1"/>
            <w:u w:val="none"/>
          </w:rPr>
          <w:t>7.</w:t>
        </w:r>
        <w:r w:rsidR="00E87BC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下载</w:t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apache</w:t>
        </w:r>
        <w:r w:rsidR="00E87BCC">
          <w:rPr>
            <w:noProof/>
          </w:rPr>
          <w:tab/>
          <w:t>1</w:t>
        </w:r>
        <w:r w:rsidR="0030642F">
          <w:rPr>
            <w:noProof/>
          </w:rPr>
          <w:t>5</w:t>
        </w:r>
      </w:hyperlink>
    </w:p>
    <w:p w:rsidR="00E87BCC" w:rsidRDefault="00EB4D37" w:rsidP="00E87BCC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5872432" w:history="1">
        <w:r w:rsidR="00E87BCC" w:rsidRPr="00434E1C">
          <w:rPr>
            <w:rStyle w:val="a5"/>
            <w:noProof/>
            <w:color w:val="000000" w:themeColor="text1"/>
            <w:u w:val="none"/>
          </w:rPr>
          <w:t>8.</w:t>
        </w:r>
        <w:r w:rsidR="00E87BCC" w:rsidRPr="00434E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000000" w:themeColor="text1"/>
            <w:sz w:val="21"/>
            <w:szCs w:val="22"/>
          </w:rPr>
          <w:tab/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配置</w:t>
        </w:r>
        <w:r w:rsidR="00434E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端口</w:t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80</w:t>
        </w:r>
        <w:r w:rsidR="00434E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转发</w:t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8080</w:t>
        </w:r>
        <w:r w:rsidR="00E87BCC">
          <w:rPr>
            <w:noProof/>
          </w:rPr>
          <w:tab/>
          <w:t>1</w:t>
        </w:r>
        <w:r w:rsidR="0030642F">
          <w:rPr>
            <w:noProof/>
          </w:rPr>
          <w:t>5</w:t>
        </w:r>
      </w:hyperlink>
    </w:p>
    <w:p w:rsidR="00434E1C" w:rsidRDefault="00EB4D37" w:rsidP="00434E1C">
      <w:pPr>
        <w:pStyle w:val="10"/>
        <w:tabs>
          <w:tab w:val="left" w:pos="420"/>
          <w:tab w:val="right" w:leader="dot" w:pos="8296"/>
        </w:tabs>
        <w:rPr>
          <w:noProof/>
        </w:rPr>
      </w:pPr>
      <w:hyperlink w:anchor="_Toc465872432" w:history="1">
        <w:r w:rsidR="00434E1C" w:rsidRPr="00434E1C">
          <w:rPr>
            <w:rStyle w:val="a5"/>
            <w:noProof/>
            <w:color w:val="000000" w:themeColor="text1"/>
            <w:u w:val="none"/>
          </w:rPr>
          <w:t>9.</w:t>
        </w:r>
        <w:r w:rsidR="00434E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下载</w:t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mysql</w:t>
        </w:r>
        <w:r w:rsidR="00434E1C">
          <w:rPr>
            <w:rFonts w:asciiTheme="minorHAnsi" w:eastAsiaTheme="minorEastAsia" w:hAnsiTheme="minorHAnsi" w:cstheme="minorBidi" w:hint="eastAsia"/>
            <w:b w:val="0"/>
            <w:bCs w:val="0"/>
            <w:caps w:val="0"/>
            <w:noProof/>
            <w:sz w:val="21"/>
            <w:szCs w:val="22"/>
          </w:rPr>
          <w:t>，安装</w:t>
        </w:r>
        <w:r w:rsidR="00434E1C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>并配置</w:t>
        </w:r>
        <w:r w:rsidR="00434E1C">
          <w:rPr>
            <w:noProof/>
          </w:rPr>
          <w:tab/>
          <w:t>1</w:t>
        </w:r>
        <w:r w:rsidR="0030642F">
          <w:rPr>
            <w:noProof/>
          </w:rPr>
          <w:t>6</w:t>
        </w:r>
      </w:hyperlink>
    </w:p>
    <w:p w:rsidR="002D41D3" w:rsidRPr="00120B8F" w:rsidRDefault="002414A9" w:rsidP="00E87BCC">
      <w:pPr>
        <w:pStyle w:val="3"/>
        <w:ind w:left="0" w:firstLine="0"/>
        <w:rPr>
          <w:rFonts w:asciiTheme="minorEastAsia" w:eastAsiaTheme="minorEastAsia" w:hAnsiTheme="minorEastAsia"/>
        </w:rPr>
      </w:pPr>
      <w:r w:rsidRPr="00120B8F">
        <w:rPr>
          <w:rFonts w:asciiTheme="minorEastAsia" w:eastAsiaTheme="minorEastAsia" w:hAnsiTheme="minorEastAsia"/>
        </w:rPr>
        <w:br w:type="page"/>
      </w:r>
    </w:p>
    <w:p w:rsidR="002D41D3" w:rsidRDefault="00244C90" w:rsidP="00A57976">
      <w:pPr>
        <w:pStyle w:val="1"/>
        <w:numPr>
          <w:ilvl w:val="0"/>
          <w:numId w:val="18"/>
        </w:numPr>
      </w:pPr>
      <w:bookmarkStart w:id="7" w:name="_Toc465872429"/>
      <w:bookmarkEnd w:id="0"/>
      <w:bookmarkEnd w:id="1"/>
      <w:bookmarkEnd w:id="2"/>
      <w:bookmarkEnd w:id="3"/>
      <w:bookmarkEnd w:id="4"/>
      <w:bookmarkEnd w:id="5"/>
      <w:bookmarkEnd w:id="6"/>
      <w:r>
        <w:rPr>
          <w:rFonts w:hint="eastAsia"/>
        </w:rPr>
        <w:lastRenderedPageBreak/>
        <w:t>Linux</w:t>
      </w:r>
      <w:r w:rsidR="00A57976">
        <w:rPr>
          <w:rFonts w:hint="eastAsia"/>
        </w:rPr>
        <w:t>操作系统</w:t>
      </w:r>
      <w:bookmarkEnd w:id="7"/>
      <w:r>
        <w:rPr>
          <w:rFonts w:hint="eastAsia"/>
        </w:rPr>
        <w:t>安装</w:t>
      </w:r>
    </w:p>
    <w:p w:rsidR="00244C90" w:rsidRDefault="00244C90" w:rsidP="00244C90">
      <w:pPr>
        <w:pStyle w:val="a0"/>
      </w:pPr>
      <w:r>
        <w:rPr>
          <w:rFonts w:hint="eastAsia"/>
        </w:rPr>
        <w:t>系统</w:t>
      </w:r>
      <w:r>
        <w:t>：</w:t>
      </w:r>
      <w:r>
        <w:rPr>
          <w:rFonts w:hint="eastAsia"/>
        </w:rPr>
        <w:t>centos</w:t>
      </w:r>
      <w:r>
        <w:t>6.5(64</w:t>
      </w:r>
      <w:r>
        <w:rPr>
          <w:rFonts w:hint="eastAsia"/>
        </w:rPr>
        <w:t>位</w:t>
      </w:r>
      <w:r>
        <w:t>)</w:t>
      </w:r>
    </w:p>
    <w:p w:rsidR="00244C90" w:rsidRDefault="00244C90" w:rsidP="00244C90">
      <w:pPr>
        <w:pStyle w:val="a0"/>
      </w:pPr>
      <w:r>
        <w:rPr>
          <w:rFonts w:hint="eastAsia"/>
        </w:rPr>
        <w:t>步骤</w:t>
      </w:r>
      <w:r>
        <w:t>：</w:t>
      </w:r>
    </w:p>
    <w:p w:rsidR="00244C90" w:rsidRDefault="00244C90" w:rsidP="00244C90">
      <w:pPr>
        <w:pStyle w:val="a0"/>
        <w:rPr>
          <w:rFonts w:ascii="Microsoft YaHei UI" w:eastAsia="Microsoft YaHei UI" w:hAnsi="Microsoft YaHei UI"/>
          <w:color w:val="000000"/>
          <w:sz w:val="21"/>
          <w:szCs w:val="21"/>
          <w:shd w:val="clear" w:color="auto" w:fill="FFFFFF"/>
        </w:rPr>
      </w:pPr>
      <w:r>
        <w:tab/>
        <w:t>1.</w:t>
      </w:r>
      <w:r>
        <w:rPr>
          <w:rFonts w:hint="eastAsia"/>
        </w:rPr>
        <w:t>登录</w:t>
      </w:r>
      <w:r>
        <w:t>主机屋：</w:t>
      </w:r>
      <w:r>
        <w:rPr>
          <w:rFonts w:ascii="Microsoft YaHei UI" w:eastAsia="Microsoft YaHei UI" w:hAnsi="Microsoft YaHei UI" w:hint="eastAsia"/>
          <w:color w:val="000000"/>
          <w:sz w:val="21"/>
          <w:szCs w:val="21"/>
          <w:shd w:val="clear" w:color="auto" w:fill="FFFFFF"/>
        </w:rPr>
        <w:t>http://www.zhujiwu.com/index.html</w:t>
      </w:r>
    </w:p>
    <w:p w:rsidR="00244C90" w:rsidRDefault="00244C90" w:rsidP="00244C90">
      <w:pPr>
        <w:pStyle w:val="a0"/>
      </w:pPr>
      <w:r>
        <w:tab/>
        <w:t>2.</w:t>
      </w:r>
      <w:r>
        <w:rPr>
          <w:rFonts w:hint="eastAsia"/>
        </w:rPr>
        <w:t>进入管理</w:t>
      </w:r>
      <w:r>
        <w:t>界面</w:t>
      </w:r>
      <w:r>
        <w:rPr>
          <w:rFonts w:hint="eastAsia"/>
        </w:rPr>
        <w:t>，在</w:t>
      </w:r>
      <w:r>
        <w:t>’</w:t>
      </w:r>
      <w:r>
        <w:rPr>
          <w:rFonts w:hint="eastAsia"/>
        </w:rPr>
        <w:t>云</w:t>
      </w:r>
      <w:r>
        <w:t>服务器</w:t>
      </w:r>
      <w:r>
        <w:t>’</w:t>
      </w:r>
      <w:r>
        <w:rPr>
          <w:rFonts w:hint="eastAsia"/>
        </w:rPr>
        <w:t>中</w:t>
      </w:r>
      <w:r>
        <w:t>找到自己要操作的服务器，点击末尾的</w:t>
      </w:r>
      <w:r>
        <w:t>‘</w:t>
      </w:r>
      <w:r>
        <w:rPr>
          <w:rFonts w:hint="eastAsia"/>
        </w:rPr>
        <w:t>管理</w:t>
      </w:r>
      <w:r>
        <w:t>’</w:t>
      </w:r>
      <w:r>
        <w:rPr>
          <w:rFonts w:hint="eastAsia"/>
        </w:rPr>
        <w:t>按钮</w:t>
      </w:r>
    </w:p>
    <w:p w:rsidR="00244C90" w:rsidRDefault="00244C90" w:rsidP="00244C90">
      <w:pPr>
        <w:pStyle w:val="a0"/>
      </w:pPr>
      <w:r>
        <w:rPr>
          <w:noProof/>
        </w:rPr>
        <w:drawing>
          <wp:inline distT="0" distB="0" distL="0" distR="0" wp14:anchorId="51621809" wp14:editId="11DF6644">
            <wp:extent cx="5274310" cy="25069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90" w:rsidRDefault="00244C90" w:rsidP="00244C90">
      <w:pPr>
        <w:pStyle w:val="a0"/>
      </w:pPr>
      <w:r>
        <w:rPr>
          <w:rFonts w:hint="eastAsia"/>
        </w:rPr>
        <w:t>3.</w:t>
      </w:r>
      <w:r>
        <w:rPr>
          <w:rFonts w:hint="eastAsia"/>
        </w:rPr>
        <w:t>进入‘云服务器</w:t>
      </w:r>
      <w:r>
        <w:t>管理</w:t>
      </w:r>
      <w:r>
        <w:rPr>
          <w:rFonts w:hint="eastAsia"/>
        </w:rPr>
        <w:t>’中</w:t>
      </w:r>
      <w:r>
        <w:t>，点击</w:t>
      </w:r>
      <w:r>
        <w:rPr>
          <w:rFonts w:hint="eastAsia"/>
        </w:rPr>
        <w:t>‘安装操作</w:t>
      </w:r>
      <w:r>
        <w:t>系统</w:t>
      </w:r>
      <w:r>
        <w:rPr>
          <w:rFonts w:hint="eastAsia"/>
        </w:rPr>
        <w:t>’，在</w:t>
      </w:r>
      <w:r>
        <w:t>‘</w:t>
      </w:r>
      <w:r>
        <w:rPr>
          <w:rFonts w:hint="eastAsia"/>
        </w:rPr>
        <w:t>选择</w:t>
      </w:r>
      <w:r>
        <w:t>操作系统</w:t>
      </w:r>
      <w:r>
        <w:rPr>
          <w:rFonts w:hint="eastAsia"/>
        </w:rPr>
        <w:t>类型</w:t>
      </w:r>
      <w:r>
        <w:t>中</w:t>
      </w:r>
      <w:r>
        <w:t>’</w:t>
      </w:r>
      <w:r>
        <w:rPr>
          <w:rFonts w:hint="eastAsia"/>
        </w:rPr>
        <w:t>，</w:t>
      </w:r>
      <w:r>
        <w:t>选</w:t>
      </w:r>
      <w:r>
        <w:rPr>
          <w:rFonts w:hint="eastAsia"/>
        </w:rPr>
        <w:t>中</w:t>
      </w:r>
      <w:r>
        <w:t>要安装的系统（</w:t>
      </w:r>
      <w:r>
        <w:rPr>
          <w:rFonts w:hint="eastAsia"/>
        </w:rPr>
        <w:t>本次选中</w:t>
      </w:r>
      <w:r>
        <w:t>的是</w:t>
      </w:r>
      <w:r>
        <w:rPr>
          <w:rFonts w:hint="eastAsia"/>
        </w:rPr>
        <w:t>cen</w:t>
      </w:r>
      <w:r>
        <w:t>tos6.5(64</w:t>
      </w:r>
      <w:r>
        <w:rPr>
          <w:rFonts w:hint="eastAsia"/>
        </w:rPr>
        <w:t>位</w:t>
      </w:r>
      <w:r>
        <w:t>)</w:t>
      </w:r>
      <w:r>
        <w:rPr>
          <w:rFonts w:hint="eastAsia"/>
        </w:rPr>
        <w:t>系统</w:t>
      </w:r>
      <w:r>
        <w:t>），</w:t>
      </w:r>
      <w:r>
        <w:rPr>
          <w:rFonts w:hint="eastAsia"/>
        </w:rPr>
        <w:t>在‘安装</w:t>
      </w:r>
      <w:r>
        <w:t>方式</w:t>
      </w:r>
      <w:r>
        <w:rPr>
          <w:rFonts w:hint="eastAsia"/>
        </w:rPr>
        <w:t>’中</w:t>
      </w:r>
      <w:r>
        <w:t>勾选</w:t>
      </w:r>
      <w:r>
        <w:rPr>
          <w:rFonts w:hint="eastAsia"/>
        </w:rPr>
        <w:t>‘全新</w:t>
      </w:r>
      <w:r>
        <w:t>安装</w:t>
      </w:r>
      <w:r>
        <w:rPr>
          <w:rFonts w:hint="eastAsia"/>
        </w:rPr>
        <w:t>’</w:t>
      </w:r>
    </w:p>
    <w:p w:rsidR="00244C90" w:rsidRDefault="00244C90" w:rsidP="00244C90">
      <w:pPr>
        <w:pStyle w:val="a0"/>
      </w:pPr>
      <w:r>
        <w:rPr>
          <w:noProof/>
        </w:rPr>
        <w:drawing>
          <wp:inline distT="0" distB="0" distL="0" distR="0" wp14:anchorId="0691066B" wp14:editId="0A85754C">
            <wp:extent cx="5274310" cy="25196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90" w:rsidRDefault="00244C90" w:rsidP="00244C90">
      <w:pPr>
        <w:pStyle w:val="a0"/>
      </w:pPr>
      <w:r>
        <w:rPr>
          <w:rFonts w:hint="eastAsia"/>
        </w:rPr>
        <w:t>4.</w:t>
      </w:r>
      <w:r w:rsidR="006E5ABC">
        <w:rPr>
          <w:rFonts w:hint="eastAsia"/>
        </w:rPr>
        <w:t>输入</w:t>
      </w:r>
      <w:r w:rsidR="006E5ABC">
        <w:t>验证码后，</w:t>
      </w:r>
      <w:r>
        <w:rPr>
          <w:rFonts w:hint="eastAsia"/>
        </w:rPr>
        <w:t>点击开始</w:t>
      </w:r>
      <w:r>
        <w:t>安装</w:t>
      </w:r>
    </w:p>
    <w:p w:rsidR="006E5ABC" w:rsidRDefault="006E5ABC" w:rsidP="00244C90">
      <w:pPr>
        <w:pStyle w:val="a0"/>
      </w:pPr>
      <w:r>
        <w:rPr>
          <w:noProof/>
        </w:rPr>
        <w:lastRenderedPageBreak/>
        <w:drawing>
          <wp:inline distT="0" distB="0" distL="0" distR="0" wp14:anchorId="5ECD882E" wp14:editId="4E1F6869">
            <wp:extent cx="5274310" cy="29756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BC" w:rsidRPr="006E5ABC" w:rsidRDefault="006E5ABC" w:rsidP="00244C90">
      <w:pPr>
        <w:pStyle w:val="a0"/>
      </w:pPr>
      <w:r>
        <w:rPr>
          <w:noProof/>
        </w:rPr>
        <w:drawing>
          <wp:inline distT="0" distB="0" distL="0" distR="0" wp14:anchorId="35185C6F" wp14:editId="0AB37E15">
            <wp:extent cx="5274310" cy="21583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90" w:rsidRPr="00244C90" w:rsidRDefault="00244C90" w:rsidP="00244C90">
      <w:pPr>
        <w:pStyle w:val="a0"/>
      </w:pPr>
    </w:p>
    <w:p w:rsidR="00A57976" w:rsidRPr="00A57976" w:rsidRDefault="006E5ABC" w:rsidP="00A57976">
      <w:pPr>
        <w:pStyle w:val="1"/>
        <w:numPr>
          <w:ilvl w:val="0"/>
          <w:numId w:val="18"/>
        </w:num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环境</w:t>
      </w:r>
      <w:r>
        <w:t>中</w:t>
      </w:r>
      <w:r w:rsidR="00C45621">
        <w:rPr>
          <w:rFonts w:hint="eastAsia"/>
        </w:rPr>
        <w:t>创建新</w:t>
      </w:r>
      <w:r w:rsidR="00C45621">
        <w:t>用户</w:t>
      </w:r>
    </w:p>
    <w:p w:rsidR="00592450" w:rsidRDefault="00C45621" w:rsidP="006A0897">
      <w:pPr>
        <w:pStyle w:val="a0"/>
        <w:numPr>
          <w:ilvl w:val="0"/>
          <w:numId w:val="19"/>
        </w:numPr>
        <w:jc w:val="left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找一个</w:t>
      </w:r>
      <w:r>
        <w:rPr>
          <w:rFonts w:asciiTheme="minorEastAsia" w:eastAsiaTheme="minorEastAsia" w:hAnsiTheme="minorEastAsia"/>
          <w:sz w:val="20"/>
        </w:rPr>
        <w:t>连接</w:t>
      </w:r>
      <w:proofErr w:type="spellStart"/>
      <w:r>
        <w:rPr>
          <w:rFonts w:asciiTheme="minorEastAsia" w:eastAsiaTheme="minorEastAsia" w:hAnsiTheme="minorEastAsia"/>
          <w:sz w:val="20"/>
        </w:rPr>
        <w:t>linux</w:t>
      </w:r>
      <w:proofErr w:type="spellEnd"/>
      <w:r>
        <w:rPr>
          <w:rFonts w:asciiTheme="minorEastAsia" w:eastAsiaTheme="minorEastAsia" w:hAnsiTheme="minorEastAsia"/>
          <w:sz w:val="20"/>
        </w:rPr>
        <w:t>的工具，</w:t>
      </w:r>
      <w:proofErr w:type="spellStart"/>
      <w:r>
        <w:rPr>
          <w:rFonts w:asciiTheme="minorEastAsia" w:eastAsiaTheme="minorEastAsia" w:hAnsiTheme="minorEastAsia"/>
          <w:sz w:val="20"/>
        </w:rPr>
        <w:t>git</w:t>
      </w:r>
      <w:proofErr w:type="spellEnd"/>
      <w:r>
        <w:rPr>
          <w:rFonts w:asciiTheme="minorEastAsia" w:eastAsiaTheme="minorEastAsia" w:hAnsiTheme="minorEastAsia"/>
          <w:sz w:val="20"/>
        </w:rPr>
        <w:t>客户端（</w:t>
      </w:r>
      <w:proofErr w:type="spellStart"/>
      <w:r>
        <w:rPr>
          <w:rFonts w:asciiTheme="minorEastAsia" w:eastAsiaTheme="minorEastAsia" w:hAnsiTheme="minorEastAsia" w:hint="eastAsia"/>
          <w:sz w:val="20"/>
        </w:rPr>
        <w:t>git</w:t>
      </w:r>
      <w:proofErr w:type="spellEnd"/>
      <w:r>
        <w:rPr>
          <w:rFonts w:asciiTheme="minorEastAsia" w:eastAsiaTheme="minorEastAsia" w:hAnsiTheme="minorEastAsia"/>
          <w:sz w:val="20"/>
        </w:rPr>
        <w:t xml:space="preserve"> bash）</w:t>
      </w:r>
      <w:r>
        <w:rPr>
          <w:rFonts w:asciiTheme="minorEastAsia" w:eastAsiaTheme="minorEastAsia" w:hAnsiTheme="minorEastAsia" w:hint="eastAsia"/>
          <w:sz w:val="20"/>
        </w:rPr>
        <w:t>或者putty</w:t>
      </w:r>
      <w:r w:rsidR="00DB2D15">
        <w:rPr>
          <w:rFonts w:asciiTheme="minorEastAsia" w:eastAsiaTheme="minorEastAsia" w:hAnsiTheme="minorEastAsia" w:hint="eastAsia"/>
          <w:sz w:val="20"/>
        </w:rPr>
        <w:t>工具</w:t>
      </w:r>
    </w:p>
    <w:p w:rsidR="006A0897" w:rsidRDefault="006A0897" w:rsidP="006A0897">
      <w:pPr>
        <w:pStyle w:val="a0"/>
        <w:numPr>
          <w:ilvl w:val="0"/>
          <w:numId w:val="19"/>
        </w:numPr>
        <w:jc w:val="left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用</w:t>
      </w:r>
      <w:r>
        <w:rPr>
          <w:rFonts w:asciiTheme="minorEastAsia" w:eastAsiaTheme="minorEastAsia" w:hAnsiTheme="minorEastAsia"/>
          <w:sz w:val="20"/>
        </w:rPr>
        <w:t>终端连接上服务器，</w:t>
      </w:r>
    </w:p>
    <w:p w:rsidR="006A0897" w:rsidRDefault="006A0897" w:rsidP="006A0897">
      <w:pPr>
        <w:pStyle w:val="a0"/>
        <w:ind w:left="1200"/>
        <w:jc w:val="left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输入</w:t>
      </w:r>
      <w:r>
        <w:rPr>
          <w:rFonts w:asciiTheme="minorEastAsia" w:eastAsiaTheme="minorEastAsia" w:hAnsiTheme="minorEastAsia"/>
          <w:sz w:val="20"/>
        </w:rPr>
        <w:t>命令：</w:t>
      </w:r>
      <w:r>
        <w:rPr>
          <w:rFonts w:asciiTheme="minorEastAsia" w:eastAsiaTheme="minorEastAsia" w:hAnsiTheme="minorEastAsia" w:hint="eastAsia"/>
          <w:sz w:val="20"/>
        </w:rPr>
        <w:t>添加</w:t>
      </w:r>
      <w:r>
        <w:rPr>
          <w:rFonts w:asciiTheme="minorEastAsia" w:eastAsiaTheme="minorEastAsia" w:hAnsiTheme="minorEastAsia"/>
          <w:sz w:val="20"/>
        </w:rPr>
        <w:t>用户：</w:t>
      </w:r>
      <w:proofErr w:type="spellStart"/>
      <w:r>
        <w:rPr>
          <w:rFonts w:asciiTheme="minorEastAsia" w:eastAsiaTheme="minorEastAsia" w:hAnsiTheme="minorEastAsia"/>
          <w:sz w:val="20"/>
        </w:rPr>
        <w:t>sudo</w:t>
      </w:r>
      <w:proofErr w:type="spellEnd"/>
      <w:r>
        <w:rPr>
          <w:rFonts w:asciiTheme="minorEastAsia" w:eastAsiaTheme="minorEastAsia" w:hAnsiTheme="minorEastAsia"/>
          <w:sz w:val="20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0"/>
        </w:rPr>
        <w:t>useradd</w:t>
      </w:r>
      <w:proofErr w:type="spellEnd"/>
      <w:r>
        <w:rPr>
          <w:rFonts w:asciiTheme="minorEastAsia" w:eastAsiaTheme="minorEastAsia" w:hAnsiTheme="minorEastAsia"/>
          <w:sz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</w:rPr>
        <w:t>用户</w:t>
      </w:r>
      <w:r>
        <w:rPr>
          <w:rFonts w:asciiTheme="minorEastAsia" w:eastAsiaTheme="minorEastAsia" w:hAnsiTheme="minorEastAsia"/>
          <w:sz w:val="20"/>
        </w:rPr>
        <w:t>名</w:t>
      </w:r>
    </w:p>
    <w:p w:rsidR="006A0897" w:rsidRDefault="006A0897" w:rsidP="006A0897">
      <w:pPr>
        <w:pStyle w:val="a0"/>
        <w:ind w:left="1200"/>
        <w:jc w:val="left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tab/>
      </w:r>
      <w:r>
        <w:rPr>
          <w:rFonts w:asciiTheme="minorEastAsia" w:eastAsiaTheme="minorEastAsia" w:hAnsiTheme="minorEastAsia"/>
          <w:sz w:val="20"/>
        </w:rPr>
        <w:tab/>
      </w:r>
      <w:r>
        <w:rPr>
          <w:rFonts w:asciiTheme="minorEastAsia" w:eastAsiaTheme="minorEastAsia" w:hAnsiTheme="minorEastAsia" w:hint="eastAsia"/>
          <w:sz w:val="20"/>
        </w:rPr>
        <w:t>设置</w:t>
      </w:r>
      <w:r>
        <w:rPr>
          <w:rFonts w:asciiTheme="minorEastAsia" w:eastAsiaTheme="minorEastAsia" w:hAnsiTheme="minorEastAsia"/>
          <w:sz w:val="20"/>
        </w:rPr>
        <w:t>新用户密码：</w:t>
      </w:r>
      <w:r>
        <w:rPr>
          <w:rFonts w:asciiTheme="minorEastAsia" w:eastAsiaTheme="minorEastAsia" w:hAnsiTheme="minorEastAsia"/>
          <w:sz w:val="20"/>
        </w:rPr>
        <w:tab/>
      </w:r>
      <w:proofErr w:type="spellStart"/>
      <w:r>
        <w:rPr>
          <w:rFonts w:asciiTheme="minorEastAsia" w:eastAsiaTheme="minorEastAsia" w:hAnsiTheme="minorEastAsia"/>
          <w:sz w:val="20"/>
        </w:rPr>
        <w:t>sudo</w:t>
      </w:r>
      <w:proofErr w:type="spellEnd"/>
      <w:r>
        <w:rPr>
          <w:rFonts w:asciiTheme="minorEastAsia" w:eastAsiaTheme="minorEastAsia" w:hAnsiTheme="minorEastAsia"/>
          <w:sz w:val="20"/>
        </w:rPr>
        <w:t xml:space="preserve"> </w:t>
      </w:r>
      <w:proofErr w:type="spellStart"/>
      <w:r>
        <w:rPr>
          <w:rFonts w:asciiTheme="minorEastAsia" w:eastAsiaTheme="minorEastAsia" w:hAnsiTheme="minorEastAsia"/>
          <w:sz w:val="20"/>
        </w:rPr>
        <w:t>passwd</w:t>
      </w:r>
      <w:proofErr w:type="spellEnd"/>
      <w:r>
        <w:rPr>
          <w:rFonts w:asciiTheme="minorEastAsia" w:eastAsiaTheme="minorEastAsia" w:hAnsiTheme="minorEastAsia"/>
          <w:sz w:val="20"/>
        </w:rPr>
        <w:t xml:space="preserve"> </w:t>
      </w:r>
      <w:r>
        <w:rPr>
          <w:rFonts w:asciiTheme="minorEastAsia" w:eastAsiaTheme="minorEastAsia" w:hAnsiTheme="minorEastAsia" w:hint="eastAsia"/>
          <w:sz w:val="20"/>
        </w:rPr>
        <w:t>用户名</w:t>
      </w:r>
    </w:p>
    <w:p w:rsidR="006A0897" w:rsidRDefault="006A0897" w:rsidP="006A0897">
      <w:pPr>
        <w:pStyle w:val="a0"/>
        <w:ind w:left="1200"/>
        <w:jc w:val="left"/>
        <w:rPr>
          <w:rFonts w:asciiTheme="minorEastAsia" w:eastAsiaTheme="minorEastAsia" w:hAnsiTheme="minorEastAsia"/>
          <w:sz w:val="20"/>
        </w:rPr>
      </w:pPr>
      <w:r>
        <w:rPr>
          <w:noProof/>
        </w:rPr>
        <w:lastRenderedPageBreak/>
        <w:drawing>
          <wp:inline distT="0" distB="0" distL="0" distR="0" wp14:anchorId="47907A80" wp14:editId="7D10B053">
            <wp:extent cx="4323809" cy="1457143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1C5" w:rsidRDefault="00592450" w:rsidP="00C45621">
      <w:pPr>
        <w:pStyle w:val="a0"/>
        <w:ind w:left="0" w:firstLine="420"/>
        <w:jc w:val="left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 xml:space="preserve">   </w:t>
      </w:r>
      <w:bookmarkStart w:id="8" w:name="_Toc267956523"/>
    </w:p>
    <w:p w:rsidR="002C41C5" w:rsidRDefault="002C41C5" w:rsidP="00C45621">
      <w:pPr>
        <w:pStyle w:val="a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ab/>
        <w:t xml:space="preserve"> </w:t>
      </w:r>
      <w:r w:rsidR="006A0897">
        <w:rPr>
          <w:rFonts w:asciiTheme="minorEastAsia" w:eastAsiaTheme="minorEastAsia" w:hAnsiTheme="minorEastAsia"/>
          <w:sz w:val="20"/>
        </w:rPr>
        <w:tab/>
      </w:r>
      <w:r w:rsidR="006A0897">
        <w:rPr>
          <w:rFonts w:asciiTheme="minorEastAsia" w:eastAsiaTheme="minorEastAsia" w:hAnsiTheme="minorEastAsia" w:hint="eastAsia"/>
          <w:sz w:val="20"/>
        </w:rPr>
        <w:t>切换</w:t>
      </w:r>
      <w:r w:rsidR="006A0897">
        <w:rPr>
          <w:rFonts w:asciiTheme="minorEastAsia" w:eastAsiaTheme="minorEastAsia" w:hAnsiTheme="minorEastAsia"/>
          <w:sz w:val="20"/>
        </w:rPr>
        <w:t>到新用户：</w:t>
      </w:r>
      <w:proofErr w:type="spellStart"/>
      <w:r w:rsidR="006A0897">
        <w:rPr>
          <w:rFonts w:asciiTheme="minorEastAsia" w:eastAsiaTheme="minorEastAsia" w:hAnsiTheme="minorEastAsia"/>
          <w:sz w:val="20"/>
        </w:rPr>
        <w:t>su</w:t>
      </w:r>
      <w:proofErr w:type="spellEnd"/>
      <w:r w:rsidR="006A0897">
        <w:rPr>
          <w:rFonts w:asciiTheme="minorEastAsia" w:eastAsiaTheme="minorEastAsia" w:hAnsiTheme="minorEastAsia"/>
          <w:sz w:val="20"/>
        </w:rPr>
        <w:t xml:space="preserve"> </w:t>
      </w:r>
      <w:r w:rsidR="006A0897">
        <w:rPr>
          <w:rFonts w:asciiTheme="minorEastAsia" w:eastAsiaTheme="minorEastAsia" w:hAnsiTheme="minorEastAsia" w:hint="eastAsia"/>
          <w:sz w:val="20"/>
        </w:rPr>
        <w:t>用户名</w:t>
      </w:r>
    </w:p>
    <w:p w:rsidR="002C41C5" w:rsidRDefault="001E40A4" w:rsidP="00C45621">
      <w:pPr>
        <w:pStyle w:val="a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tab/>
      </w:r>
      <w:r w:rsidR="006A0897">
        <w:rPr>
          <w:rFonts w:asciiTheme="minorEastAsia" w:eastAsiaTheme="minorEastAsia" w:hAnsiTheme="minorEastAsia"/>
          <w:sz w:val="20"/>
        </w:rPr>
        <w:tab/>
      </w:r>
      <w:r w:rsidR="006A0897">
        <w:rPr>
          <w:noProof/>
        </w:rPr>
        <w:drawing>
          <wp:inline distT="0" distB="0" distL="0" distR="0" wp14:anchorId="6A8363EA" wp14:editId="4D9CEE96">
            <wp:extent cx="4561905" cy="476190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1905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897" w:rsidRPr="00EE59E8" w:rsidRDefault="006A0897" w:rsidP="00C45621">
      <w:pPr>
        <w:pStyle w:val="a0"/>
        <w:rPr>
          <w:rFonts w:asciiTheme="minorEastAsia" w:eastAsiaTheme="minorEastAsia" w:hAnsiTheme="minorEastAsia"/>
          <w:b/>
          <w:color w:val="FF0000"/>
          <w:sz w:val="20"/>
        </w:rPr>
      </w:pPr>
    </w:p>
    <w:p w:rsidR="00414BFB" w:rsidRDefault="006A0897" w:rsidP="006A0897">
      <w:pPr>
        <w:pStyle w:val="a0"/>
        <w:ind w:left="0"/>
        <w:rPr>
          <w:rFonts w:asciiTheme="minorEastAsia" w:eastAsiaTheme="minorEastAsia" w:hAnsiTheme="minorEastAsia"/>
          <w:b/>
          <w:sz w:val="20"/>
        </w:rPr>
      </w:pPr>
      <w:r>
        <w:rPr>
          <w:rFonts w:asciiTheme="minorEastAsia" w:eastAsiaTheme="minorEastAsia" w:hAnsiTheme="minorEastAsia"/>
          <w:b/>
          <w:sz w:val="20"/>
        </w:rPr>
        <w:tab/>
      </w:r>
    </w:p>
    <w:p w:rsidR="007D7BFD" w:rsidRDefault="007D7BFD" w:rsidP="007D7BFD">
      <w:pPr>
        <w:pStyle w:val="1"/>
        <w:numPr>
          <w:ilvl w:val="0"/>
          <w:numId w:val="18"/>
        </w:numPr>
      </w:pPr>
      <w:r>
        <w:rPr>
          <w:rFonts w:hint="eastAsia"/>
        </w:rPr>
        <w:t>下载适用</w:t>
      </w:r>
      <w:proofErr w:type="spellStart"/>
      <w:r>
        <w:t>linux</w:t>
      </w:r>
      <w:proofErr w:type="spellEnd"/>
      <w:r>
        <w:rPr>
          <w:rFonts w:hint="eastAsia"/>
        </w:rPr>
        <w:t>环境下</w:t>
      </w:r>
      <w:r>
        <w:t>的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 xml:space="preserve"> </w:t>
      </w:r>
    </w:p>
    <w:p w:rsidR="007D7BFD" w:rsidRDefault="007D7BFD" w:rsidP="007D7BFD">
      <w:pPr>
        <w:pStyle w:val="a0"/>
        <w:numPr>
          <w:ilvl w:val="0"/>
          <w:numId w:val="20"/>
        </w:numPr>
      </w:pPr>
      <w:r>
        <w:rPr>
          <w:rFonts w:hint="eastAsia"/>
        </w:rPr>
        <w:t>版本</w:t>
      </w:r>
      <w:r>
        <w:t>：</w:t>
      </w:r>
      <w:proofErr w:type="spellStart"/>
      <w:r>
        <w:t>jdk</w:t>
      </w:r>
      <w:proofErr w:type="spellEnd"/>
      <w:r>
        <w:t xml:space="preserve"> 1.7</w:t>
      </w:r>
    </w:p>
    <w:p w:rsidR="007D7BFD" w:rsidRPr="007D7BFD" w:rsidRDefault="007D7BFD" w:rsidP="007D7BFD">
      <w:pPr>
        <w:pStyle w:val="a0"/>
        <w:numPr>
          <w:ilvl w:val="0"/>
          <w:numId w:val="20"/>
        </w:numPr>
      </w:pPr>
      <w:r>
        <w:rPr>
          <w:rFonts w:hint="eastAsia"/>
        </w:rPr>
        <w:t>下载</w:t>
      </w:r>
      <w:r>
        <w:t>链接：</w:t>
      </w:r>
    </w:p>
    <w:p w:rsidR="00FE4596" w:rsidRDefault="007D7BFD" w:rsidP="007D7BFD">
      <w:pPr>
        <w:pStyle w:val="a0"/>
        <w:numPr>
          <w:ilvl w:val="0"/>
          <w:numId w:val="20"/>
        </w:numPr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步骤</w:t>
      </w:r>
      <w:r>
        <w:rPr>
          <w:rFonts w:asciiTheme="minorEastAsia" w:eastAsiaTheme="minorEastAsia" w:hAnsiTheme="minorEastAsia"/>
          <w:sz w:val="20"/>
        </w:rPr>
        <w:t>：</w:t>
      </w:r>
    </w:p>
    <w:p w:rsidR="007D7BFD" w:rsidRDefault="007D7BFD" w:rsidP="007D7BFD">
      <w:pPr>
        <w:pStyle w:val="a0"/>
        <w:ind w:left="84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 w:hint="eastAsia"/>
          <w:sz w:val="20"/>
        </w:rPr>
        <w:t>1.</w:t>
      </w:r>
      <w:r w:rsidRPr="007D7BFD">
        <w:rPr>
          <w:rFonts w:ascii="微软雅黑" w:eastAsia="微软雅黑" w:hAnsi="微软雅黑" w:hint="eastAsia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鼠标悬停Downloads，会出现相关内容，如下图：</w:t>
      </w:r>
    </w:p>
    <w:p w:rsidR="007D7BFD" w:rsidRDefault="007D7BFD" w:rsidP="007D7BFD">
      <w:pPr>
        <w:pStyle w:val="a0"/>
        <w:ind w:left="840"/>
        <w:rPr>
          <w:rFonts w:asciiTheme="minorEastAsia" w:eastAsiaTheme="minorEastAsia" w:hAnsiTheme="minorEastAsia"/>
          <w:sz w:val="20"/>
        </w:rPr>
      </w:pPr>
      <w:r>
        <w:rPr>
          <w:noProof/>
        </w:rPr>
        <w:drawing>
          <wp:inline distT="0" distB="0" distL="0" distR="0" wp14:anchorId="02B60497" wp14:editId="1C244808">
            <wp:extent cx="5274310" cy="2173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"/>
    <w:p w:rsidR="001F2F47" w:rsidRDefault="007D7BFD" w:rsidP="001F2F47">
      <w:pPr>
        <w:pStyle w:val="a0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Theme="minorEastAsia" w:eastAsiaTheme="minorEastAsia" w:hAnsiTheme="minorEastAsia"/>
          <w:sz w:val="20"/>
        </w:rPr>
        <w:tab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点击“Java for Developers”，进入JDK下载页面：</w:t>
      </w:r>
    </w:p>
    <w:p w:rsidR="007D7BFD" w:rsidRDefault="007D7BFD" w:rsidP="001F2F47">
      <w:pPr>
        <w:pStyle w:val="a0"/>
        <w:rPr>
          <w:rFonts w:asciiTheme="minorEastAsia" w:eastAsiaTheme="minorEastAsia" w:hAnsiTheme="minorEastAsia"/>
          <w:sz w:val="20"/>
        </w:rPr>
      </w:pPr>
      <w:r>
        <w:rPr>
          <w:noProof/>
        </w:rPr>
        <w:lastRenderedPageBreak/>
        <w:drawing>
          <wp:inline distT="0" distB="0" distL="0" distR="0" wp14:anchorId="69FD2F04" wp14:editId="1B2FE89E">
            <wp:extent cx="5274310" cy="29044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FD" w:rsidRDefault="007D7BFD" w:rsidP="007D7BFD">
      <w:pPr>
        <w:pStyle w:val="a0"/>
        <w:ind w:left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tab/>
      </w:r>
      <w:r>
        <w:rPr>
          <w:rFonts w:asciiTheme="minorEastAsia" w:eastAsiaTheme="minorEastAsia" w:hAnsiTheme="minorEastAsia" w:hint="eastAsia"/>
          <w:sz w:val="20"/>
        </w:rPr>
        <w:t>进入</w:t>
      </w:r>
      <w:r>
        <w:rPr>
          <w:rFonts w:asciiTheme="minorEastAsia" w:eastAsiaTheme="minorEastAsia" w:hAnsiTheme="minorEastAsia"/>
          <w:sz w:val="20"/>
        </w:rPr>
        <w:t>后，显示的是最新版的</w:t>
      </w:r>
      <w:proofErr w:type="spellStart"/>
      <w:r>
        <w:rPr>
          <w:rFonts w:asciiTheme="minorEastAsia" w:eastAsiaTheme="minorEastAsia" w:hAnsiTheme="minorEastAsia"/>
          <w:sz w:val="20"/>
        </w:rPr>
        <w:t>jdk</w:t>
      </w:r>
      <w:proofErr w:type="spellEnd"/>
    </w:p>
    <w:p w:rsidR="007D7BFD" w:rsidRDefault="007D7BFD" w:rsidP="007D7BFD">
      <w:pPr>
        <w:pStyle w:val="a0"/>
        <w:ind w:left="0"/>
        <w:rPr>
          <w:rFonts w:asciiTheme="minorEastAsia" w:eastAsiaTheme="minorEastAsia" w:hAnsiTheme="minorEastAsia"/>
          <w:sz w:val="20"/>
        </w:rPr>
      </w:pPr>
      <w:r>
        <w:rPr>
          <w:rFonts w:asciiTheme="minorEastAsia" w:eastAsiaTheme="minorEastAsia" w:hAnsiTheme="minorEastAsia"/>
          <w:sz w:val="20"/>
        </w:rPr>
        <w:tab/>
      </w:r>
      <w:r>
        <w:rPr>
          <w:noProof/>
        </w:rPr>
        <w:drawing>
          <wp:inline distT="0" distB="0" distL="0" distR="0" wp14:anchorId="12020730" wp14:editId="484CB0E2">
            <wp:extent cx="5274310" cy="26746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此页面最下面中有这一项,如下图。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内容大概是：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(在Java档案提供一些我们的历史的Java版本。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警告：这些年长的JRE和版本的JDK提供帮助开发人员调试问题在更旧的系统。他们不是最新的安全补丁更新，不推荐用于生产。)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可以不用理会警告。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22A1942F" wp14:editId="1B292518">
            <wp:extent cx="5274310" cy="24752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点击Downloads后，进入历史版本列表页面</w:t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2E0725DD" wp14:editId="2E227754">
            <wp:extent cx="5274310" cy="28606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</w:p>
    <w:p w:rsidR="007D7BFD" w:rsidRDefault="007D7BF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Style w:val="af0"/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比如下载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  <w:r>
        <w:rPr>
          <w:rStyle w:val="af0"/>
          <w:rFonts w:ascii="微软雅黑" w:eastAsia="微软雅黑" w:hAnsi="微软雅黑" w:hint="eastAsia"/>
          <w:color w:val="333333"/>
          <w:shd w:val="clear" w:color="auto" w:fill="FFFFFF"/>
        </w:rPr>
        <w:t>JDK7</w:t>
      </w:r>
    </w:p>
    <w:p w:rsidR="007D7BFD" w:rsidRDefault="00D5111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Style w:val="af0"/>
          <w:rFonts w:ascii="微软雅黑" w:eastAsia="微软雅黑" w:hAnsi="微软雅黑"/>
          <w:color w:val="333333"/>
          <w:shd w:val="clear" w:color="auto" w:fill="FFFFFF"/>
        </w:rPr>
      </w:pPr>
      <w:r>
        <w:rPr>
          <w:rStyle w:val="af0"/>
          <w:rFonts w:ascii="微软雅黑" w:eastAsia="微软雅黑" w:hAnsi="微软雅黑" w:hint="eastAsia"/>
          <w:color w:val="333333"/>
          <w:shd w:val="clear" w:color="auto" w:fill="FFFFFF"/>
        </w:rPr>
        <w:t>点击</w:t>
      </w:r>
      <w:r>
        <w:rPr>
          <w:rStyle w:val="af0"/>
          <w:rFonts w:ascii="微软雅黑" w:eastAsia="微软雅黑" w:hAnsi="微软雅黑"/>
          <w:color w:val="333333"/>
          <w:shd w:val="clear" w:color="auto" w:fill="FFFFFF"/>
        </w:rPr>
        <w:t>进入后，</w:t>
      </w:r>
      <w:r>
        <w:rPr>
          <w:rStyle w:val="af0"/>
          <w:rFonts w:ascii="微软雅黑" w:eastAsia="微软雅黑" w:hAnsi="微软雅黑" w:hint="eastAsia"/>
          <w:color w:val="333333"/>
          <w:shd w:val="clear" w:color="auto" w:fill="FFFFFF"/>
        </w:rPr>
        <w:t>如下图</w:t>
      </w:r>
    </w:p>
    <w:p w:rsidR="00D5111D" w:rsidRDefault="00D5111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21A32197" wp14:editId="6F43D514">
            <wp:extent cx="5274310" cy="26073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11D" w:rsidRDefault="00D5111D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其中两项为一组，Development代表开发环境，Runtime Environment 代表运行环境，最后的是小版本号。</w:t>
      </w:r>
    </w:p>
    <w:p w:rsidR="00D5111D" w:rsidRDefault="009A7776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下载</w:t>
      </w:r>
      <w:proofErr w:type="spellStart"/>
      <w:r>
        <w:rPr>
          <w:rFonts w:ascii="微软雅黑" w:eastAsia="微软雅黑" w:hAnsi="微软雅黑"/>
          <w:color w:val="333333"/>
          <w:shd w:val="clear" w:color="auto" w:fill="FFFFFF"/>
        </w:rPr>
        <w:t>jdk</w:t>
      </w:r>
      <w:proofErr w:type="spellEnd"/>
      <w:r>
        <w:rPr>
          <w:rFonts w:ascii="微软雅黑" w:eastAsia="微软雅黑" w:hAnsi="微软雅黑"/>
          <w:color w:val="333333"/>
          <w:shd w:val="clear" w:color="auto" w:fill="FFFFFF"/>
        </w:rPr>
        <w:t>：</w:t>
      </w:r>
    </w:p>
    <w:p w:rsidR="009A7776" w:rsidRDefault="009A7776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drawing>
          <wp:inline distT="0" distB="0" distL="0" distR="0" wp14:anchorId="71821B56" wp14:editId="2B7B8630">
            <wp:extent cx="5274310" cy="24771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776" w:rsidRDefault="009A7776" w:rsidP="007D7BFD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</w:p>
    <w:p w:rsidR="009A7776" w:rsidRDefault="009A7776" w:rsidP="009A7776">
      <w:pPr>
        <w:pStyle w:val="ae"/>
        <w:numPr>
          <w:ilvl w:val="0"/>
          <w:numId w:val="20"/>
        </w:numPr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</w:t>
      </w:r>
      <w:proofErr w:type="spellStart"/>
      <w:r>
        <w:rPr>
          <w:rFonts w:ascii="微软雅黑" w:eastAsia="微软雅黑" w:hAnsi="微软雅黑"/>
          <w:color w:val="333333"/>
        </w:rPr>
        <w:t>linux</w:t>
      </w:r>
      <w:proofErr w:type="spellEnd"/>
      <w:r>
        <w:rPr>
          <w:rFonts w:ascii="微软雅黑" w:eastAsia="微软雅黑" w:hAnsi="微软雅黑"/>
          <w:color w:val="333333"/>
        </w:rPr>
        <w:t>上</w:t>
      </w:r>
      <w:r>
        <w:rPr>
          <w:rFonts w:ascii="微软雅黑" w:eastAsia="微软雅黑" w:hAnsi="微软雅黑" w:hint="eastAsia"/>
          <w:color w:val="333333"/>
        </w:rPr>
        <w:t>下载</w:t>
      </w:r>
      <w:proofErr w:type="spellStart"/>
      <w:r>
        <w:rPr>
          <w:rFonts w:ascii="微软雅黑" w:eastAsia="微软雅黑" w:hAnsi="微软雅黑"/>
          <w:color w:val="333333"/>
        </w:rPr>
        <w:t>jdk</w:t>
      </w:r>
      <w:proofErr w:type="spellEnd"/>
    </w:p>
    <w:p w:rsidR="009A7776" w:rsidRDefault="009A7776" w:rsidP="009A7776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</w:t>
      </w:r>
      <w:r>
        <w:rPr>
          <w:rFonts w:ascii="微软雅黑" w:eastAsia="微软雅黑" w:hAnsi="微软雅黑"/>
          <w:color w:val="333333"/>
        </w:rPr>
        <w:t>root用户下：</w:t>
      </w:r>
    </w:p>
    <w:p w:rsidR="009A7776" w:rsidRDefault="00DC64FC" w:rsidP="009A7776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>1.</w:t>
      </w:r>
      <w:r w:rsidR="009A7776">
        <w:rPr>
          <w:rFonts w:ascii="微软雅黑" w:eastAsia="微软雅黑" w:hAnsi="微软雅黑"/>
          <w:color w:val="333333"/>
        </w:rPr>
        <w:t>W</w:t>
      </w:r>
      <w:r w:rsidR="009A7776">
        <w:rPr>
          <w:rFonts w:ascii="微软雅黑" w:eastAsia="微软雅黑" w:hAnsi="微软雅黑" w:hint="eastAsia"/>
          <w:color w:val="333333"/>
        </w:rPr>
        <w:t>get [地址]</w:t>
      </w:r>
    </w:p>
    <w:p w:rsidR="00DC64FC" w:rsidRPr="00DC64FC" w:rsidRDefault="00DC64FC" w:rsidP="009A7776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</w:p>
    <w:p w:rsidR="009A7776" w:rsidRDefault="009A7776" w:rsidP="009A7776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15873A73" wp14:editId="42AAE181">
            <wp:extent cx="5274310" cy="31845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firstLine="42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>5</w:t>
      </w:r>
      <w:r>
        <w:rPr>
          <w:rFonts w:ascii="微软雅黑" w:eastAsia="微软雅黑" w:hAnsi="微软雅黑" w:hint="eastAsia"/>
          <w:color w:val="333333"/>
        </w:rPr>
        <w:t>.下载</w:t>
      </w:r>
      <w:r>
        <w:rPr>
          <w:rFonts w:ascii="微软雅黑" w:eastAsia="微软雅黑" w:hAnsi="微软雅黑"/>
          <w:color w:val="333333"/>
        </w:rPr>
        <w:t>完成之后，将</w:t>
      </w:r>
      <w:proofErr w:type="spellStart"/>
      <w:r>
        <w:rPr>
          <w:rFonts w:ascii="微软雅黑" w:eastAsia="微软雅黑" w:hAnsi="微软雅黑"/>
          <w:color w:val="333333"/>
        </w:rPr>
        <w:t>jdk</w:t>
      </w:r>
      <w:proofErr w:type="spellEnd"/>
      <w:r>
        <w:rPr>
          <w:rFonts w:ascii="微软雅黑" w:eastAsia="微软雅黑" w:hAnsi="微软雅黑"/>
          <w:color w:val="333333"/>
        </w:rPr>
        <w:t>复制到你将要安装的目录里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/>
          <w:color w:val="333333"/>
        </w:rPr>
        <w:t>cp</w:t>
      </w:r>
      <w:proofErr w:type="spellEnd"/>
      <w:r>
        <w:rPr>
          <w:rFonts w:ascii="微软雅黑" w:eastAsia="微软雅黑" w:hAnsi="微软雅黑"/>
          <w:color w:val="333333"/>
        </w:rPr>
        <w:t xml:space="preserve"> [</w:t>
      </w:r>
      <w:proofErr w:type="spellStart"/>
      <w:r>
        <w:rPr>
          <w:rFonts w:ascii="微软雅黑" w:eastAsia="微软雅黑" w:hAnsi="微软雅黑"/>
          <w:color w:val="333333"/>
        </w:rPr>
        <w:t>jdk</w:t>
      </w:r>
      <w:proofErr w:type="spellEnd"/>
      <w:r>
        <w:rPr>
          <w:rFonts w:ascii="微软雅黑" w:eastAsia="微软雅黑" w:hAnsi="微软雅黑" w:hint="eastAsia"/>
          <w:color w:val="333333"/>
        </w:rPr>
        <w:t>地址/</w:t>
      </w:r>
      <w:r w:rsidRPr="00DC64FC">
        <w:rPr>
          <w:rFonts w:ascii="微软雅黑" w:eastAsia="微软雅黑" w:hAnsi="微软雅黑"/>
          <w:color w:val="333333"/>
        </w:rPr>
        <w:t xml:space="preserve"> </w:t>
      </w:r>
      <w:proofErr w:type="spellStart"/>
      <w:r>
        <w:rPr>
          <w:rFonts w:ascii="微软雅黑" w:eastAsia="微软雅黑" w:hAnsi="微软雅黑"/>
          <w:color w:val="333333"/>
        </w:rPr>
        <w:t>flieName</w:t>
      </w:r>
      <w:proofErr w:type="spellEnd"/>
      <w:r>
        <w:rPr>
          <w:rFonts w:ascii="微软雅黑" w:eastAsia="微软雅黑" w:hAnsi="微软雅黑"/>
          <w:color w:val="333333"/>
        </w:rPr>
        <w:t xml:space="preserve">] </w:t>
      </w:r>
      <w:r>
        <w:rPr>
          <w:rFonts w:ascii="微软雅黑" w:eastAsia="微软雅黑" w:hAnsi="微软雅黑" w:hint="eastAsia"/>
          <w:color w:val="333333"/>
        </w:rPr>
        <w:t>[目标</w:t>
      </w:r>
      <w:r>
        <w:rPr>
          <w:rFonts w:ascii="微软雅黑" w:eastAsia="微软雅黑" w:hAnsi="微软雅黑"/>
          <w:color w:val="333333"/>
        </w:rPr>
        <w:t>地址/</w:t>
      </w:r>
      <w:proofErr w:type="spellStart"/>
      <w:r>
        <w:rPr>
          <w:rFonts w:ascii="微软雅黑" w:eastAsia="微软雅黑" w:hAnsi="微软雅黑"/>
          <w:color w:val="333333"/>
        </w:rPr>
        <w:t>flieName</w:t>
      </w:r>
      <w:proofErr w:type="spellEnd"/>
      <w:r>
        <w:rPr>
          <w:rFonts w:ascii="微软雅黑" w:eastAsia="微软雅黑" w:hAnsi="微软雅黑" w:hint="eastAsia"/>
          <w:color w:val="333333"/>
        </w:rPr>
        <w:t>]</w:t>
      </w:r>
      <w:r>
        <w:rPr>
          <w:rFonts w:ascii="微软雅黑" w:eastAsia="微软雅黑" w:hAnsi="微软雅黑"/>
          <w:color w:val="333333"/>
        </w:rPr>
        <w:t xml:space="preserve"> 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proofErr w:type="spellStart"/>
      <w:r>
        <w:rPr>
          <w:rFonts w:ascii="微软雅黑" w:eastAsia="微软雅黑" w:hAnsi="微软雅黑"/>
          <w:color w:val="333333"/>
        </w:rPr>
        <w:t>eg:</w:t>
      </w:r>
      <w:r>
        <w:rPr>
          <w:rFonts w:ascii="微软雅黑" w:eastAsia="微软雅黑" w:hAnsi="微软雅黑" w:hint="eastAsia"/>
          <w:color w:val="333333"/>
        </w:rPr>
        <w:t>cp</w:t>
      </w:r>
      <w:proofErr w:type="spellEnd"/>
      <w:r>
        <w:rPr>
          <w:rFonts w:ascii="微软雅黑" w:eastAsia="微软雅黑" w:hAnsi="微软雅黑"/>
          <w:color w:val="333333"/>
        </w:rPr>
        <w:t xml:space="preserve"> jdk-7u80-x64.tar.gz /</w:t>
      </w:r>
      <w:proofErr w:type="spellStart"/>
      <w:r>
        <w:rPr>
          <w:rFonts w:ascii="微软雅黑" w:eastAsia="微软雅黑" w:hAnsi="微软雅黑"/>
          <w:color w:val="333333"/>
        </w:rPr>
        <w:t>usr</w:t>
      </w:r>
      <w:proofErr w:type="spellEnd"/>
      <w:r>
        <w:rPr>
          <w:rFonts w:ascii="微软雅黑" w:eastAsia="微软雅黑" w:hAnsi="微软雅黑"/>
          <w:color w:val="333333"/>
        </w:rPr>
        <w:t>/local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left="568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6</w:t>
      </w:r>
      <w:r>
        <w:rPr>
          <w:rFonts w:ascii="微软雅黑" w:eastAsia="微软雅黑" w:hAnsi="微软雅黑"/>
          <w:color w:val="333333"/>
        </w:rPr>
        <w:t>.</w:t>
      </w:r>
      <w:r>
        <w:rPr>
          <w:rFonts w:ascii="微软雅黑" w:eastAsia="微软雅黑" w:hAnsi="微软雅黑" w:hint="eastAsia"/>
          <w:color w:val="333333"/>
        </w:rPr>
        <w:t>进入/</w:t>
      </w:r>
      <w:proofErr w:type="spellStart"/>
      <w:r>
        <w:rPr>
          <w:rFonts w:ascii="微软雅黑" w:eastAsia="微软雅黑" w:hAnsi="微软雅黑" w:hint="eastAsia"/>
          <w:color w:val="333333"/>
        </w:rPr>
        <w:t>usr</w:t>
      </w:r>
      <w:proofErr w:type="spellEnd"/>
      <w:r>
        <w:rPr>
          <w:rFonts w:ascii="微软雅黑" w:eastAsia="微软雅黑" w:hAnsi="微软雅黑" w:hint="eastAsia"/>
          <w:color w:val="333333"/>
        </w:rPr>
        <w:t>/local/,之后解压</w:t>
      </w:r>
      <w:r>
        <w:rPr>
          <w:rFonts w:ascii="微软雅黑" w:eastAsia="微软雅黑" w:hAnsi="微软雅黑"/>
          <w:color w:val="333333"/>
        </w:rPr>
        <w:t>文件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>cd /</w:t>
      </w:r>
      <w:proofErr w:type="spellStart"/>
      <w:r>
        <w:rPr>
          <w:rFonts w:ascii="微软雅黑" w:eastAsia="微软雅黑" w:hAnsi="微软雅黑"/>
          <w:color w:val="333333"/>
        </w:rPr>
        <w:t>usr</w:t>
      </w:r>
      <w:proofErr w:type="spellEnd"/>
      <w:r>
        <w:rPr>
          <w:rFonts w:ascii="微软雅黑" w:eastAsia="微软雅黑" w:hAnsi="微软雅黑"/>
          <w:color w:val="333333"/>
        </w:rPr>
        <w:t>/local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解压</w:t>
      </w:r>
      <w:r>
        <w:rPr>
          <w:rFonts w:ascii="微软雅黑" w:eastAsia="微软雅黑" w:hAnsi="微软雅黑"/>
          <w:color w:val="333333"/>
        </w:rPr>
        <w:t>：tar –</w:t>
      </w:r>
      <w:proofErr w:type="spellStart"/>
      <w:r>
        <w:rPr>
          <w:rFonts w:ascii="微软雅黑" w:eastAsia="微软雅黑" w:hAnsi="微软雅黑"/>
          <w:color w:val="333333"/>
        </w:rPr>
        <w:t>zxvf</w:t>
      </w:r>
      <w:proofErr w:type="spellEnd"/>
      <w:r>
        <w:rPr>
          <w:rFonts w:ascii="微软雅黑" w:eastAsia="微软雅黑" w:hAnsi="微软雅黑"/>
          <w:color w:val="333333"/>
        </w:rPr>
        <w:t xml:space="preserve"> /</w:t>
      </w:r>
      <w:proofErr w:type="spellStart"/>
      <w:r>
        <w:rPr>
          <w:rFonts w:ascii="微软雅黑" w:eastAsia="微软雅黑" w:hAnsi="微软雅黑"/>
          <w:color w:val="333333"/>
        </w:rPr>
        <w:t>usr</w:t>
      </w:r>
      <w:proofErr w:type="spellEnd"/>
      <w:r>
        <w:rPr>
          <w:rFonts w:ascii="微软雅黑" w:eastAsia="微软雅黑" w:hAnsi="微软雅黑"/>
          <w:color w:val="333333"/>
        </w:rPr>
        <w:t>/local/</w:t>
      </w:r>
      <w:r w:rsidRPr="00DC64FC">
        <w:rPr>
          <w:rFonts w:ascii="微软雅黑" w:eastAsia="微软雅黑" w:hAnsi="微软雅黑"/>
          <w:color w:val="333333"/>
        </w:rPr>
        <w:t xml:space="preserve"> </w:t>
      </w:r>
      <w:r>
        <w:rPr>
          <w:rFonts w:ascii="微软雅黑" w:eastAsia="微软雅黑" w:hAnsi="微软雅黑"/>
          <w:color w:val="333333"/>
        </w:rPr>
        <w:t>jdk-7u80-x64.tar.gz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  <w:t>7.</w:t>
      </w:r>
      <w:r>
        <w:rPr>
          <w:rFonts w:ascii="微软雅黑" w:eastAsia="微软雅黑" w:hAnsi="微软雅黑" w:hint="eastAsia"/>
          <w:color w:val="333333"/>
        </w:rPr>
        <w:t>解压</w:t>
      </w:r>
      <w:r>
        <w:rPr>
          <w:rFonts w:ascii="微软雅黑" w:eastAsia="微软雅黑" w:hAnsi="微软雅黑"/>
          <w:color w:val="333333"/>
        </w:rPr>
        <w:t>后，输入</w:t>
      </w:r>
      <w:proofErr w:type="spellStart"/>
      <w:r>
        <w:rPr>
          <w:rFonts w:ascii="微软雅黑" w:eastAsia="微软雅黑" w:hAnsi="微软雅黑"/>
          <w:color w:val="333333"/>
        </w:rPr>
        <w:t>ls</w:t>
      </w:r>
      <w:proofErr w:type="spellEnd"/>
      <w:r>
        <w:rPr>
          <w:rFonts w:ascii="微软雅黑" w:eastAsia="微软雅黑" w:hAnsi="微软雅黑"/>
          <w:color w:val="333333"/>
        </w:rPr>
        <w:t>命名，查看文件夹中的目录</w:t>
      </w:r>
      <w:r>
        <w:rPr>
          <w:rFonts w:ascii="微软雅黑" w:eastAsia="微软雅黑" w:hAnsi="微软雅黑" w:hint="eastAsia"/>
          <w:color w:val="333333"/>
        </w:rPr>
        <w:t>，再</w:t>
      </w:r>
      <w:r>
        <w:rPr>
          <w:rFonts w:ascii="微软雅黑" w:eastAsia="微软雅黑" w:hAnsi="微软雅黑"/>
          <w:color w:val="333333"/>
        </w:rPr>
        <w:t>创建一</w:t>
      </w:r>
      <w:r>
        <w:rPr>
          <w:rFonts w:ascii="微软雅黑" w:eastAsia="微软雅黑" w:hAnsi="微软雅黑" w:hint="eastAsia"/>
          <w:color w:val="333333"/>
        </w:rPr>
        <w:t>个软连接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/>
          <w:color w:val="333333"/>
        </w:rPr>
        <w:tab/>
      </w:r>
      <w:r>
        <w:rPr>
          <w:noProof/>
        </w:rPr>
        <w:drawing>
          <wp:inline distT="0" distB="0" distL="0" distR="0" wp14:anchorId="493CDA1A" wp14:editId="7BCC4FF6">
            <wp:extent cx="5274310" cy="5149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proofErr w:type="spellStart"/>
      <w:r>
        <w:rPr>
          <w:rFonts w:ascii="微软雅黑" w:eastAsia="微软雅黑" w:hAnsi="微软雅黑"/>
          <w:color w:val="333333"/>
        </w:rPr>
        <w:t>ln</w:t>
      </w:r>
      <w:proofErr w:type="spellEnd"/>
      <w:r>
        <w:rPr>
          <w:rFonts w:ascii="微软雅黑" w:eastAsia="微软雅黑" w:hAnsi="微软雅黑"/>
          <w:color w:val="333333"/>
        </w:rPr>
        <w:t xml:space="preserve"> –s jdk1.7.0-80 </w:t>
      </w:r>
      <w:proofErr w:type="spellStart"/>
      <w:r>
        <w:rPr>
          <w:rFonts w:ascii="微软雅黑" w:eastAsia="微软雅黑" w:hAnsi="微软雅黑"/>
          <w:color w:val="333333"/>
        </w:rPr>
        <w:t>jdk</w:t>
      </w:r>
      <w:proofErr w:type="spellEnd"/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tab/>
      </w:r>
      <w:r>
        <w:rPr>
          <w:rFonts w:ascii="微软雅黑" w:eastAsia="微软雅黑" w:hAnsi="微软雅黑" w:hint="eastAsia"/>
          <w:color w:val="333333"/>
        </w:rPr>
        <w:t>如</w:t>
      </w:r>
      <w:r>
        <w:rPr>
          <w:rFonts w:ascii="微软雅黑" w:eastAsia="微软雅黑" w:hAnsi="微软雅黑"/>
          <w:color w:val="333333"/>
        </w:rPr>
        <w:t>下图：</w:t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  <w:r>
        <w:rPr>
          <w:noProof/>
        </w:rPr>
        <w:lastRenderedPageBreak/>
        <w:drawing>
          <wp:inline distT="0" distB="0" distL="0" distR="0" wp14:anchorId="36DA5B31" wp14:editId="7DBECB8E">
            <wp:extent cx="5274310" cy="178117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4F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</w:p>
    <w:p w:rsidR="00216C6C" w:rsidRDefault="00216C6C" w:rsidP="00216C6C">
      <w:pPr>
        <w:pStyle w:val="1"/>
        <w:numPr>
          <w:ilvl w:val="0"/>
          <w:numId w:val="18"/>
        </w:numPr>
      </w:pPr>
      <w:bookmarkStart w:id="9" w:name="OLE_LINK1"/>
      <w:bookmarkStart w:id="10" w:name="OLE_LINK2"/>
      <w:r>
        <w:rPr>
          <w:rFonts w:hint="eastAsia"/>
        </w:rPr>
        <w:t>配置</w:t>
      </w:r>
      <w:r>
        <w:rPr>
          <w:rFonts w:hint="eastAsia"/>
        </w:rPr>
        <w:t>java</w:t>
      </w:r>
      <w:r>
        <w:t>环境</w:t>
      </w:r>
    </w:p>
    <w:bookmarkEnd w:id="9"/>
    <w:bookmarkEnd w:id="10"/>
    <w:p w:rsidR="00216C6C" w:rsidRPr="00216C6C" w:rsidRDefault="00216C6C" w:rsidP="00216C6C">
      <w:pPr>
        <w:pStyle w:val="a0"/>
      </w:pPr>
      <w:r>
        <w:rPr>
          <w:rFonts w:hint="eastAsia"/>
        </w:rPr>
        <w:t>注意</w:t>
      </w:r>
      <w:r>
        <w:t>：必须要</w:t>
      </w:r>
      <w:r>
        <w:t>root</w:t>
      </w:r>
      <w:r>
        <w:rPr>
          <w:rFonts w:hint="eastAsia"/>
        </w:rPr>
        <w:t>用户，</w:t>
      </w:r>
      <w:r>
        <w:t>才能配置</w:t>
      </w:r>
    </w:p>
    <w:p w:rsidR="00216C6C" w:rsidRDefault="00216C6C" w:rsidP="00216C6C">
      <w:pPr>
        <w:pStyle w:val="a0"/>
        <w:numPr>
          <w:ilvl w:val="0"/>
          <w:numId w:val="21"/>
        </w:numPr>
      </w:pPr>
      <w:r>
        <w:rPr>
          <w:rFonts w:hint="eastAsia"/>
        </w:rPr>
        <w:t>找</w:t>
      </w:r>
      <w:r>
        <w:t>到</w:t>
      </w:r>
      <w:r>
        <w:t>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文件</w:t>
      </w:r>
      <w:r>
        <w:t>，</w:t>
      </w:r>
      <w:r>
        <w:rPr>
          <w:rFonts w:hint="eastAsia"/>
        </w:rPr>
        <w:t>先</w:t>
      </w:r>
      <w:r>
        <w:t>备份</w:t>
      </w:r>
      <w:r>
        <w:rPr>
          <w:rFonts w:hint="eastAsia"/>
        </w:rPr>
        <w:t>：</w:t>
      </w:r>
      <w:proofErr w:type="spellStart"/>
      <w:r>
        <w:t>cp</w:t>
      </w:r>
      <w:proofErr w:type="spellEnd"/>
      <w:r>
        <w:t xml:space="preserve">  /</w:t>
      </w:r>
      <w:proofErr w:type="spellStart"/>
      <w:r>
        <w:t>etc</w:t>
      </w:r>
      <w:proofErr w:type="spellEnd"/>
      <w:r>
        <w:t>/profile /</w:t>
      </w:r>
      <w:proofErr w:type="spellStart"/>
      <w:r>
        <w:t>etc</w:t>
      </w:r>
      <w:proofErr w:type="spellEnd"/>
      <w:r>
        <w:t>/</w:t>
      </w:r>
      <w:proofErr w:type="spellStart"/>
      <w:r>
        <w:t>profile.bak</w:t>
      </w:r>
      <w:proofErr w:type="spellEnd"/>
    </w:p>
    <w:p w:rsidR="00216C6C" w:rsidRDefault="00216C6C" w:rsidP="00216C6C">
      <w:pPr>
        <w:pStyle w:val="a0"/>
        <w:numPr>
          <w:ilvl w:val="0"/>
          <w:numId w:val="21"/>
        </w:numPr>
      </w:pPr>
      <w:r>
        <w:rPr>
          <w:rFonts w:hint="eastAsia"/>
        </w:rPr>
        <w:t>进入</w:t>
      </w:r>
      <w:proofErr w:type="spellStart"/>
      <w:r>
        <w:t>etc</w:t>
      </w:r>
      <w:proofErr w:type="spellEnd"/>
      <w:r>
        <w:t>文件夹下，</w:t>
      </w:r>
      <w:proofErr w:type="spellStart"/>
      <w:r>
        <w:t>ls</w:t>
      </w:r>
      <w:proofErr w:type="spellEnd"/>
      <w:r>
        <w:t>,</w:t>
      </w:r>
      <w:r>
        <w:rPr>
          <w:rFonts w:hint="eastAsia"/>
        </w:rPr>
        <w:t>找到</w:t>
      </w:r>
      <w:r>
        <w:t>profile</w:t>
      </w:r>
      <w:r>
        <w:t>文件</w:t>
      </w:r>
      <w:r>
        <w:rPr>
          <w:rFonts w:hint="eastAsia"/>
        </w:rPr>
        <w:t>进行编辑</w:t>
      </w:r>
      <w:r>
        <w:t>：</w:t>
      </w:r>
      <w:r>
        <w:rPr>
          <w:rFonts w:hint="eastAsia"/>
        </w:rPr>
        <w:t>vi</w:t>
      </w:r>
      <w:r>
        <w:t xml:space="preserve"> profile</w:t>
      </w:r>
    </w:p>
    <w:p w:rsidR="00216C6C" w:rsidRPr="00216C6C" w:rsidRDefault="00216C6C" w:rsidP="00216C6C">
      <w:pPr>
        <w:pStyle w:val="a0"/>
        <w:numPr>
          <w:ilvl w:val="0"/>
          <w:numId w:val="21"/>
        </w:numPr>
        <w:rPr>
          <w:rStyle w:val="apple-converted-space"/>
        </w:rPr>
      </w:pP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按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i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进入</w:t>
      </w:r>
      <w:r>
        <w:rPr>
          <w:rFonts w:ascii="Arial" w:hAnsi="Arial" w:cs="Arial" w:hint="eastAsia"/>
          <w:color w:val="000000"/>
          <w:sz w:val="21"/>
          <w:szCs w:val="21"/>
          <w:shd w:val="clear" w:color="auto" w:fill="FFFFFF"/>
        </w:rPr>
        <w:t>插入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，在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profile</w:t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文件末尾加入：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JAVA_HOME=/</w:t>
      </w:r>
      <w:proofErr w:type="spellStart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usr</w:t>
      </w:r>
      <w:proofErr w:type="spellEnd"/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/share/jdk1.6.0_14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PATH=$JAVA_HOME/bin:$PATH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000000"/>
          <w:sz w:val="21"/>
          <w:szCs w:val="21"/>
        </w:rPr>
        <w:br/>
      </w:r>
      <w:r>
        <w:rPr>
          <w:rFonts w:ascii="Arial" w:hAnsi="Arial" w:cs="Arial"/>
          <w:color w:val="000000"/>
          <w:sz w:val="21"/>
          <w:szCs w:val="21"/>
          <w:shd w:val="clear" w:color="auto" w:fill="FFFFFF"/>
        </w:rPr>
        <w:t>export CLASSPATH=.:$JAVA_HOME/lib/dt.jar:$JAVA_HOME/lib/tools.jar</w:t>
      </w:r>
      <w:r>
        <w:rPr>
          <w:rStyle w:val="apple-converted-space"/>
          <w:rFonts w:ascii="Arial" w:hAnsi="Arial" w:cs="Arial"/>
          <w:color w:val="000000"/>
          <w:sz w:val="21"/>
          <w:szCs w:val="21"/>
          <w:shd w:val="clear" w:color="auto" w:fill="FFFFFF"/>
        </w:rPr>
        <w:t> </w:t>
      </w:r>
    </w:p>
    <w:p w:rsidR="00216C6C" w:rsidRDefault="00216C6C" w:rsidP="00216C6C">
      <w:pPr>
        <w:pStyle w:val="a0"/>
        <w:numPr>
          <w:ilvl w:val="0"/>
          <w:numId w:val="21"/>
        </w:numPr>
      </w:pPr>
      <w:r>
        <w:rPr>
          <w:rFonts w:hint="eastAsia"/>
        </w:rPr>
        <w:t>按【</w:t>
      </w:r>
      <w:r>
        <w:rPr>
          <w:rFonts w:hint="eastAsia"/>
        </w:rPr>
        <w:t>esc</w:t>
      </w:r>
      <w:r>
        <w:rPr>
          <w:rFonts w:hint="eastAsia"/>
        </w:rPr>
        <w:t>】退出</w:t>
      </w:r>
      <w:r>
        <w:t>输入，按</w:t>
      </w:r>
      <w:proofErr w:type="gramStart"/>
      <w:r>
        <w:t>’</w:t>
      </w:r>
      <w:proofErr w:type="gramEnd"/>
      <w:r>
        <w:t>:’</w:t>
      </w:r>
      <w:r>
        <w:rPr>
          <w:rFonts w:hint="eastAsia"/>
        </w:rPr>
        <w:t>进入</w:t>
      </w:r>
      <w:r>
        <w:t>命令</w:t>
      </w:r>
      <w:r>
        <w:rPr>
          <w:rFonts w:hint="eastAsia"/>
        </w:rPr>
        <w:t>编辑</w:t>
      </w:r>
      <w:r>
        <w:t>中</w:t>
      </w:r>
      <w:r>
        <w:rPr>
          <w:rFonts w:hint="eastAsia"/>
        </w:rPr>
        <w:t>，</w:t>
      </w:r>
      <w:r>
        <w:t>输入</w:t>
      </w:r>
      <w:proofErr w:type="spellStart"/>
      <w:r>
        <w:t>wq</w:t>
      </w:r>
      <w:proofErr w:type="spellEnd"/>
      <w:r>
        <w:t>!,</w:t>
      </w:r>
      <w:r>
        <w:rPr>
          <w:rFonts w:hint="eastAsia"/>
        </w:rPr>
        <w:t>回车</w:t>
      </w:r>
    </w:p>
    <w:p w:rsidR="00216C6C" w:rsidRDefault="00216C6C" w:rsidP="00216C6C">
      <w:pPr>
        <w:pStyle w:val="a0"/>
        <w:numPr>
          <w:ilvl w:val="0"/>
          <w:numId w:val="21"/>
        </w:numPr>
      </w:pPr>
      <w:r>
        <w:rPr>
          <w:rFonts w:hint="eastAsia"/>
        </w:rPr>
        <w:t>结束</w:t>
      </w:r>
    </w:p>
    <w:p w:rsidR="00216C6C" w:rsidRDefault="00216C6C" w:rsidP="00216C6C">
      <w:pPr>
        <w:pStyle w:val="1"/>
        <w:numPr>
          <w:ilvl w:val="0"/>
          <w:numId w:val="18"/>
        </w:numPr>
      </w:pPr>
      <w:r>
        <w:rPr>
          <w:rFonts w:hint="eastAsia"/>
        </w:rPr>
        <w:t>下载</w:t>
      </w:r>
      <w:r>
        <w:rPr>
          <w:rFonts w:hint="eastAsia"/>
        </w:rPr>
        <w:t>tomcat</w:t>
      </w:r>
      <w:r>
        <w:t>，</w:t>
      </w:r>
    </w:p>
    <w:p w:rsidR="00216C6C" w:rsidRDefault="00216C6C" w:rsidP="00216C6C">
      <w:pPr>
        <w:pStyle w:val="a0"/>
        <w:numPr>
          <w:ilvl w:val="0"/>
          <w:numId w:val="22"/>
        </w:numPr>
      </w:pPr>
      <w:r>
        <w:rPr>
          <w:rFonts w:hint="eastAsia"/>
        </w:rPr>
        <w:t>下载</w:t>
      </w:r>
      <w:r>
        <w:t>tomcat,</w:t>
      </w:r>
      <w:r>
        <w:rPr>
          <w:rFonts w:hint="eastAsia"/>
        </w:rPr>
        <w:t>进入</w:t>
      </w:r>
      <w:r>
        <w:rPr>
          <w:rFonts w:hint="eastAsia"/>
        </w:rPr>
        <w:t>apache-tomcat</w:t>
      </w:r>
      <w:proofErr w:type="gramStart"/>
      <w:r>
        <w:t>官网</w:t>
      </w:r>
      <w:proofErr w:type="gramEnd"/>
      <w:r>
        <w:rPr>
          <w:rFonts w:hint="eastAsia"/>
        </w:rPr>
        <w:t>,</w:t>
      </w:r>
      <w:r>
        <w:rPr>
          <w:rFonts w:hint="eastAsia"/>
        </w:rPr>
        <w:t>复制下</w:t>
      </w:r>
      <w:r>
        <w:t>载</w:t>
      </w:r>
      <w:r>
        <w:t>tar.gz</w:t>
      </w:r>
      <w:r>
        <w:rPr>
          <w:rFonts w:hint="eastAsia"/>
        </w:rPr>
        <w:t>地址</w:t>
      </w:r>
    </w:p>
    <w:p w:rsidR="00216C6C" w:rsidRDefault="00216C6C" w:rsidP="00216C6C">
      <w:pPr>
        <w:pStyle w:val="a0"/>
      </w:pPr>
      <w:r>
        <w:rPr>
          <w:noProof/>
        </w:rPr>
        <w:lastRenderedPageBreak/>
        <w:drawing>
          <wp:inline distT="0" distB="0" distL="0" distR="0" wp14:anchorId="6E74C3E2" wp14:editId="52AD0CD0">
            <wp:extent cx="5274310" cy="26885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C6C" w:rsidRDefault="00216C6C" w:rsidP="00216C6C">
      <w:pPr>
        <w:pStyle w:val="a0"/>
        <w:numPr>
          <w:ilvl w:val="0"/>
          <w:numId w:val="22"/>
        </w:numPr>
      </w:pPr>
      <w:r>
        <w:rPr>
          <w:rFonts w:hint="eastAsia"/>
        </w:rPr>
        <w:t>在</w:t>
      </w:r>
      <w:r>
        <w:t>命令框中</w:t>
      </w:r>
      <w:r>
        <w:rPr>
          <w:rFonts w:hint="eastAsia"/>
        </w:rPr>
        <w:t>输入</w:t>
      </w:r>
      <w:r>
        <w:t>：</w:t>
      </w:r>
      <w:proofErr w:type="spellStart"/>
      <w:r>
        <w:rPr>
          <w:rFonts w:hint="eastAsia"/>
        </w:rPr>
        <w:t>wg</w:t>
      </w:r>
      <w:r>
        <w:t>et</w:t>
      </w:r>
      <w:proofErr w:type="spellEnd"/>
      <w:r>
        <w:t xml:space="preserve"> –c </w:t>
      </w:r>
      <w:r>
        <w:rPr>
          <w:rFonts w:hint="eastAsia"/>
        </w:rPr>
        <w:t>下载</w:t>
      </w:r>
      <w:r>
        <w:t>链接</w:t>
      </w:r>
      <w:r>
        <w:rPr>
          <w:rFonts w:hint="eastAsia"/>
        </w:rPr>
        <w:t>，如图</w:t>
      </w:r>
      <w:r>
        <w:t>：</w:t>
      </w:r>
    </w:p>
    <w:p w:rsidR="00216C6C" w:rsidRDefault="003F27AA" w:rsidP="003F27AA">
      <w:pPr>
        <w:pStyle w:val="a0"/>
        <w:ind w:left="840"/>
      </w:pPr>
      <w:r>
        <w:rPr>
          <w:noProof/>
        </w:rPr>
        <w:drawing>
          <wp:inline distT="0" distB="0" distL="0" distR="0" wp14:anchorId="753FFA6B" wp14:editId="4D33D854">
            <wp:extent cx="5274310" cy="7867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7AA" w:rsidRDefault="003F27AA" w:rsidP="003F27AA">
      <w:pPr>
        <w:pStyle w:val="a0"/>
        <w:numPr>
          <w:ilvl w:val="0"/>
          <w:numId w:val="22"/>
        </w:numPr>
      </w:pPr>
      <w:r>
        <w:rPr>
          <w:rFonts w:hint="eastAsia"/>
        </w:rPr>
        <w:t>下载</w:t>
      </w:r>
      <w:r>
        <w:t>之后</w:t>
      </w:r>
      <w:r>
        <w:rPr>
          <w:rFonts w:hint="eastAsia"/>
        </w:rPr>
        <w:t>复制</w:t>
      </w:r>
      <w:r>
        <w:t>到</w:t>
      </w:r>
      <w:r>
        <w:t>/</w:t>
      </w:r>
      <w:proofErr w:type="spellStart"/>
      <w:r>
        <w:t>usr</w:t>
      </w:r>
      <w:proofErr w:type="spellEnd"/>
      <w:r>
        <w:t>/local</w:t>
      </w:r>
      <w:r>
        <w:rPr>
          <w:rFonts w:hint="eastAsia"/>
        </w:rPr>
        <w:t>目录</w:t>
      </w:r>
      <w:r>
        <w:t>下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cp</w:t>
      </w:r>
      <w:proofErr w:type="spellEnd"/>
      <w:r>
        <w:t xml:space="preserve"> apache-tomcat-7.0.75.tar.gz /</w:t>
      </w:r>
      <w:proofErr w:type="spellStart"/>
      <w:r>
        <w:t>usr</w:t>
      </w:r>
      <w:proofErr w:type="spellEnd"/>
      <w:r>
        <w:t>/local</w:t>
      </w:r>
    </w:p>
    <w:p w:rsidR="003F27AA" w:rsidRDefault="003F27AA" w:rsidP="003F27AA">
      <w:pPr>
        <w:pStyle w:val="a0"/>
        <w:ind w:left="840"/>
      </w:pPr>
      <w:r>
        <w:rPr>
          <w:rFonts w:hint="eastAsia"/>
        </w:rPr>
        <w:t>切换</w:t>
      </w:r>
      <w:r>
        <w:t>到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lcoal</w:t>
      </w:r>
      <w:proofErr w:type="spellEnd"/>
      <w:r>
        <w:rPr>
          <w:rFonts w:hint="eastAsia"/>
        </w:rPr>
        <w:t>下</w:t>
      </w:r>
      <w:r>
        <w:t>，进行解压：</w:t>
      </w:r>
      <w:proofErr w:type="gramStart"/>
      <w:r>
        <w:t>tar</w:t>
      </w:r>
      <w:proofErr w:type="gramEnd"/>
      <w:r>
        <w:t xml:space="preserve"> –</w:t>
      </w:r>
      <w:proofErr w:type="spellStart"/>
      <w:r>
        <w:t>zxvf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/local/apache-7.0.75.tar.gz</w:t>
      </w:r>
    </w:p>
    <w:p w:rsidR="003F27AA" w:rsidRPr="00216C6C" w:rsidRDefault="003F27AA" w:rsidP="003F27AA">
      <w:pPr>
        <w:pStyle w:val="a0"/>
      </w:pPr>
      <w:r>
        <w:t>4.</w:t>
      </w:r>
      <w:r>
        <w:rPr>
          <w:rFonts w:hint="eastAsia"/>
        </w:rPr>
        <w:t>创建软</w:t>
      </w:r>
      <w:r>
        <w:t>链接：</w:t>
      </w:r>
      <w:proofErr w:type="spellStart"/>
      <w:proofErr w:type="gramStart"/>
      <w:r>
        <w:t>ln</w:t>
      </w:r>
      <w:proofErr w:type="spellEnd"/>
      <w:proofErr w:type="gramEnd"/>
      <w:r>
        <w:t xml:space="preserve"> –s apache-tomcat-7.0.75 tomcat</w:t>
      </w:r>
    </w:p>
    <w:p w:rsidR="00216C6C" w:rsidRDefault="003F27AA" w:rsidP="003F27AA">
      <w:pPr>
        <w:pStyle w:val="a0"/>
      </w:pPr>
      <w:r>
        <w:rPr>
          <w:rFonts w:hint="eastAsia"/>
        </w:rPr>
        <w:t>（注：</w:t>
      </w:r>
      <w:r>
        <w:t>删除文件：</w:t>
      </w:r>
      <w:proofErr w:type="spellStart"/>
      <w:r>
        <w:t>rm</w:t>
      </w:r>
      <w:proofErr w:type="spellEnd"/>
      <w:r>
        <w:t xml:space="preserve"> –f </w:t>
      </w:r>
      <w:r>
        <w:rPr>
          <w:rFonts w:hint="eastAsia"/>
        </w:rPr>
        <w:t>文件夹</w:t>
      </w:r>
      <w:r>
        <w:rPr>
          <w:rFonts w:hint="eastAsia"/>
        </w:rPr>
        <w:t>/[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]</w:t>
      </w:r>
      <w:r>
        <w:rPr>
          <w:rFonts w:hint="eastAsia"/>
        </w:rPr>
        <w:t>）</w:t>
      </w:r>
    </w:p>
    <w:p w:rsidR="00775001" w:rsidRPr="00216C6C" w:rsidRDefault="00775001" w:rsidP="003F27AA">
      <w:pPr>
        <w:pStyle w:val="a0"/>
      </w:pPr>
    </w:p>
    <w:p w:rsidR="00775001" w:rsidRDefault="00775001" w:rsidP="00775001">
      <w:pPr>
        <w:pStyle w:val="1"/>
        <w:numPr>
          <w:ilvl w:val="0"/>
          <w:numId w:val="18"/>
        </w:numPr>
      </w:pPr>
      <w:r>
        <w:rPr>
          <w:rFonts w:hint="eastAsia"/>
        </w:rPr>
        <w:t>安装</w:t>
      </w:r>
      <w:r>
        <w:t>一个保护</w:t>
      </w:r>
      <w:proofErr w:type="spellStart"/>
      <w:r>
        <w:t>linux</w:t>
      </w:r>
      <w:proofErr w:type="spellEnd"/>
      <w:r>
        <w:rPr>
          <w:rFonts w:hint="eastAsia"/>
        </w:rPr>
        <w:t>的程序</w:t>
      </w:r>
      <w:r w:rsidR="006A1A46">
        <w:rPr>
          <w:rFonts w:hint="eastAsia"/>
        </w:rPr>
        <w:t>（</w:t>
      </w:r>
      <w:r w:rsidR="006A1A46">
        <w:rPr>
          <w:rFonts w:hint="eastAsia"/>
        </w:rPr>
        <w:t>tomcat</w:t>
      </w:r>
      <w:r w:rsidR="006A1A46">
        <w:t>的守护进程</w:t>
      </w:r>
      <w:r w:rsidR="006A1A46">
        <w:rPr>
          <w:rFonts w:hint="eastAsia"/>
        </w:rPr>
        <w:t>）</w:t>
      </w:r>
    </w:p>
    <w:p w:rsidR="00174875" w:rsidRDefault="00174875" w:rsidP="00174875">
      <w:pPr>
        <w:pStyle w:val="a0"/>
      </w:pPr>
      <w:r>
        <w:rPr>
          <w:rFonts w:hint="eastAsia"/>
        </w:rPr>
        <w:t>注</w:t>
      </w:r>
      <w:r>
        <w:t>：先</w:t>
      </w:r>
      <w:r>
        <w:rPr>
          <w:rFonts w:hint="eastAsia"/>
        </w:rPr>
        <w:t>在</w:t>
      </w:r>
      <w:r>
        <w:rPr>
          <w:rFonts w:hint="eastAsia"/>
        </w:rPr>
        <w:t>/</w:t>
      </w:r>
      <w:proofErr w:type="spellStart"/>
      <w:r>
        <w:t>usr</w:t>
      </w:r>
      <w:proofErr w:type="spellEnd"/>
      <w:r>
        <w:t>/local/tomcat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t>，查看文件所属用户和组，一般别用</w:t>
      </w:r>
      <w:r>
        <w:t>root</w:t>
      </w:r>
      <w:r>
        <w:t>用户，</w:t>
      </w:r>
      <w:r>
        <w:rPr>
          <w:rFonts w:hint="eastAsia"/>
        </w:rPr>
        <w:t>使用新建</w:t>
      </w:r>
      <w:r>
        <w:t>用户</w:t>
      </w:r>
      <w:proofErr w:type="spellStart"/>
      <w:r>
        <w:rPr>
          <w:rFonts w:hint="eastAsia"/>
        </w:rPr>
        <w:t>jinde</w:t>
      </w:r>
      <w:proofErr w:type="spellEnd"/>
      <w:r>
        <w:rPr>
          <w:rFonts w:hint="eastAsia"/>
        </w:rPr>
        <w:t xml:space="preserve"> </w:t>
      </w:r>
    </w:p>
    <w:p w:rsidR="00174875" w:rsidRDefault="00174875" w:rsidP="00174875">
      <w:pPr>
        <w:pStyle w:val="a0"/>
      </w:pPr>
      <w:r>
        <w:rPr>
          <w:rFonts w:hint="eastAsia"/>
        </w:rPr>
        <w:t>修改</w:t>
      </w:r>
      <w:r>
        <w:t>文件</w:t>
      </w:r>
      <w:r>
        <w:rPr>
          <w:rFonts w:hint="eastAsia"/>
        </w:rPr>
        <w:t>所属</w:t>
      </w:r>
      <w:r>
        <w:t>用户和用户组：</w:t>
      </w:r>
      <w:proofErr w:type="spellStart"/>
      <w:proofErr w:type="gramStart"/>
      <w:r>
        <w:rPr>
          <w:rFonts w:hint="eastAsia"/>
        </w:rPr>
        <w:t>chown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</w:t>
      </w:r>
      <w:proofErr w:type="spellStart"/>
      <w:r>
        <w:t>jinde.jinde</w:t>
      </w:r>
      <w:proofErr w:type="spellEnd"/>
      <w:r>
        <w:t xml:space="preserve"> tomcat</w:t>
      </w:r>
    </w:p>
    <w:p w:rsidR="00174875" w:rsidRPr="00174875" w:rsidRDefault="00174875" w:rsidP="00174875">
      <w:pPr>
        <w:pStyle w:val="a0"/>
      </w:pPr>
    </w:p>
    <w:p w:rsidR="00ED4E00" w:rsidRPr="00ED4E00" w:rsidRDefault="00ED4E00" w:rsidP="009F0EDD">
      <w:pPr>
        <w:pStyle w:val="af1"/>
        <w:widowControl/>
        <w:ind w:left="360" w:firstLineChars="0" w:firstLine="0"/>
        <w:jc w:val="left"/>
        <w:rPr>
          <w:kern w:val="0"/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1. 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在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/</w:t>
      </w:r>
      <w:proofErr w:type="spellStart"/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etc</w:t>
      </w:r>
      <w:proofErr w:type="spellEnd"/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/</w:t>
      </w:r>
      <w:proofErr w:type="spellStart"/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init.d</w:t>
      </w:r>
      <w:proofErr w:type="spellEnd"/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目录下新建文件，命名为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tomcat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2. 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对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tomcat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文件进行编辑，执行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# </w:t>
      </w: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cd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/</w:t>
      </w:r>
      <w:proofErr w:type="spell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etc</w:t>
      </w:r>
      <w:proofErr w:type="spell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/</w:t>
      </w:r>
      <w:proofErr w:type="spell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init.d</w:t>
      </w:r>
      <w:proofErr w:type="spell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/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# </w:t>
      </w: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vi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362E2B"/>
          <w:szCs w:val="21"/>
          <w:shd w:val="clear" w:color="auto" w:fill="FFFFFF"/>
        </w:rPr>
        <w:t>将下面代码粘上去</w:t>
      </w:r>
    </w:p>
    <w:p w:rsidR="00E25E11" w:rsidRPr="00E25E11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362E2B"/>
          <w:szCs w:val="21"/>
          <w:shd w:val="clear" w:color="auto" w:fill="FFFFFF"/>
        </w:rPr>
        <w:t> 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#!/</w:t>
      </w:r>
      <w:proofErr w:type="spellStart"/>
      <w:proofErr w:type="gramEnd"/>
      <w:r w:rsidRPr="00E25E11">
        <w:rPr>
          <w:szCs w:val="21"/>
        </w:rPr>
        <w:t>usr</w:t>
      </w:r>
      <w:proofErr w:type="spellEnd"/>
      <w:r w:rsidRPr="00E25E11">
        <w:rPr>
          <w:szCs w:val="21"/>
        </w:rPr>
        <w:t>/bin/</w:t>
      </w:r>
      <w:proofErr w:type="spellStart"/>
      <w:r w:rsidRPr="00E25E11">
        <w:rPr>
          <w:szCs w:val="21"/>
        </w:rPr>
        <w:t>env</w:t>
      </w:r>
      <w:proofErr w:type="spellEnd"/>
      <w:r w:rsidRPr="00E25E11">
        <w:rPr>
          <w:szCs w:val="21"/>
        </w:rPr>
        <w:t xml:space="preserve"> bash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# </w:t>
      </w:r>
      <w:proofErr w:type="spellStart"/>
      <w:proofErr w:type="gramStart"/>
      <w:r w:rsidRPr="00E25E11">
        <w:rPr>
          <w:szCs w:val="21"/>
        </w:rPr>
        <w:t>chkconfig</w:t>
      </w:r>
      <w:proofErr w:type="spellEnd"/>
      <w:proofErr w:type="gramEnd"/>
      <w:r w:rsidRPr="00E25E11">
        <w:rPr>
          <w:szCs w:val="21"/>
        </w:rPr>
        <w:t>: 2345 80 90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lastRenderedPageBreak/>
        <w:t xml:space="preserve"># </w:t>
      </w:r>
      <w:proofErr w:type="spellStart"/>
      <w:proofErr w:type="gramStart"/>
      <w:r w:rsidRPr="00E25E11">
        <w:rPr>
          <w:szCs w:val="21"/>
        </w:rPr>
        <w:t>chkconfig</w:t>
      </w:r>
      <w:proofErr w:type="spellEnd"/>
      <w:proofErr w:type="gramEnd"/>
      <w:r w:rsidRPr="00E25E11">
        <w:rPr>
          <w:szCs w:val="21"/>
        </w:rPr>
        <w:t>: - 91 35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# </w:t>
      </w:r>
      <w:proofErr w:type="gramStart"/>
      <w:r w:rsidRPr="00E25E11">
        <w:rPr>
          <w:szCs w:val="21"/>
        </w:rPr>
        <w:t>description</w:t>
      </w:r>
      <w:proofErr w:type="gramEnd"/>
      <w:r w:rsidRPr="00E25E11">
        <w:rPr>
          <w:szCs w:val="21"/>
        </w:rPr>
        <w:t>: Tomcat Start Stop Restart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# </w:t>
      </w:r>
      <w:proofErr w:type="spellStart"/>
      <w:proofErr w:type="gramStart"/>
      <w:r w:rsidRPr="00E25E11">
        <w:rPr>
          <w:szCs w:val="21"/>
        </w:rPr>
        <w:t>processname</w:t>
      </w:r>
      <w:proofErr w:type="spellEnd"/>
      <w:proofErr w:type="gramEnd"/>
      <w:r w:rsidRPr="00E25E11">
        <w:rPr>
          <w:szCs w:val="21"/>
        </w:rPr>
        <w:t>: tomcat2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# </w:t>
      </w:r>
      <w:proofErr w:type="gramStart"/>
      <w:r w:rsidRPr="00E25E11">
        <w:rPr>
          <w:szCs w:val="21"/>
        </w:rPr>
        <w:t>script</w:t>
      </w:r>
      <w:proofErr w:type="gramEnd"/>
      <w:r w:rsidRPr="00E25E11">
        <w:rPr>
          <w:szCs w:val="21"/>
        </w:rPr>
        <w:t xml:space="preserve"> path: /</w:t>
      </w:r>
      <w:proofErr w:type="spellStart"/>
      <w:r w:rsidRPr="00E25E11">
        <w:rPr>
          <w:szCs w:val="21"/>
        </w:rPr>
        <w:t>etc</w:t>
      </w:r>
      <w:proofErr w:type="spellEnd"/>
      <w:r w:rsidRPr="00E25E11">
        <w:rPr>
          <w:szCs w:val="21"/>
        </w:rPr>
        <w:t>/</w:t>
      </w:r>
      <w:proofErr w:type="spellStart"/>
      <w:r w:rsidRPr="00E25E11">
        <w:rPr>
          <w:szCs w:val="21"/>
        </w:rPr>
        <w:t>rc.d</w:t>
      </w:r>
      <w:proofErr w:type="spellEnd"/>
      <w:r w:rsidRPr="00E25E11">
        <w:rPr>
          <w:szCs w:val="21"/>
        </w:rPr>
        <w:t>/</w:t>
      </w:r>
      <w:proofErr w:type="spellStart"/>
      <w:r w:rsidRPr="00E25E11">
        <w:rPr>
          <w:szCs w:val="21"/>
        </w:rPr>
        <w:t>init.d</w:t>
      </w:r>
      <w:proofErr w:type="spellEnd"/>
      <w:r w:rsidRPr="00E25E11">
        <w:rPr>
          <w:szCs w:val="21"/>
        </w:rPr>
        <w:t>/</w:t>
      </w:r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JAVA_HOME=/</w:t>
      </w:r>
      <w:proofErr w:type="spellStart"/>
      <w:r w:rsidRPr="00E25E11">
        <w:rPr>
          <w:szCs w:val="21"/>
        </w:rPr>
        <w:t>usr</w:t>
      </w:r>
      <w:proofErr w:type="spellEnd"/>
      <w:r w:rsidRPr="00E25E11">
        <w:rPr>
          <w:szCs w:val="21"/>
        </w:rPr>
        <w:t>/local/</w:t>
      </w:r>
      <w:proofErr w:type="spellStart"/>
      <w:r w:rsidRPr="00E25E11">
        <w:rPr>
          <w:szCs w:val="21"/>
        </w:rPr>
        <w:t>jdk</w:t>
      </w:r>
      <w:proofErr w:type="spellEnd"/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PATH=$JAVA_HOME/bin:$PATH</w:t>
      </w:r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CATALINA_HOME=/</w:t>
      </w:r>
      <w:proofErr w:type="spellStart"/>
      <w:r w:rsidRPr="00E25E11">
        <w:rPr>
          <w:szCs w:val="21"/>
        </w:rPr>
        <w:t>usr</w:t>
      </w:r>
      <w:proofErr w:type="spellEnd"/>
      <w:r w:rsidRPr="00E25E11">
        <w:rPr>
          <w:szCs w:val="21"/>
        </w:rPr>
        <w:t>/local/tomcat2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CATALINA_PID=$CATALINA_HOME/bin/</w:t>
      </w:r>
      <w:proofErr w:type="spellStart"/>
      <w:r w:rsidRPr="00E25E11">
        <w:rPr>
          <w:szCs w:val="21"/>
        </w:rPr>
        <w:t>catalina_server.pid</w:t>
      </w:r>
      <w:proofErr w:type="spellEnd"/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JPDA_TRANSPORT="</w:t>
      </w:r>
      <w:proofErr w:type="spellStart"/>
      <w:r w:rsidRPr="00E25E11">
        <w:rPr>
          <w:szCs w:val="21"/>
        </w:rPr>
        <w:t>dt_socket</w:t>
      </w:r>
      <w:proofErr w:type="spellEnd"/>
      <w:r w:rsidRPr="00E25E11">
        <w:rPr>
          <w:szCs w:val="21"/>
        </w:rPr>
        <w:t>"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JPDA_ADDRESS="8000"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export</w:t>
      </w:r>
      <w:proofErr w:type="gramEnd"/>
      <w:r w:rsidRPr="00E25E11">
        <w:rPr>
          <w:szCs w:val="21"/>
        </w:rPr>
        <w:t xml:space="preserve"> JPDA_SUSPEND="n"</w:t>
      </w:r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>TOMCAT_USER=</w:t>
      </w:r>
      <w:proofErr w:type="spellStart"/>
      <w:r w:rsidRPr="00E25E11">
        <w:rPr>
          <w:szCs w:val="21"/>
        </w:rPr>
        <w:t>wildfly</w:t>
      </w:r>
      <w:proofErr w:type="spellEnd"/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# </w:t>
      </w:r>
      <w:proofErr w:type="spellStart"/>
      <w:proofErr w:type="gramStart"/>
      <w:r w:rsidRPr="00E25E11">
        <w:rPr>
          <w:szCs w:val="21"/>
        </w:rPr>
        <w:t>pid</w:t>
      </w:r>
      <w:proofErr w:type="spellEnd"/>
      <w:proofErr w:type="gramEnd"/>
      <w:r w:rsidRPr="00E25E11">
        <w:rPr>
          <w:szCs w:val="21"/>
        </w:rPr>
        <w:t xml:space="preserve"> file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-z "$CATALINA_PID" ];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CATALINA_PID="$CATALINA_HOME/bin/</w:t>
      </w:r>
      <w:proofErr w:type="spellStart"/>
      <w:r w:rsidRPr="00E25E11">
        <w:rPr>
          <w:szCs w:val="21"/>
        </w:rPr>
        <w:t>catalina_server.pid</w:t>
      </w:r>
      <w:proofErr w:type="spellEnd"/>
      <w:r w:rsidRPr="00E25E11">
        <w:rPr>
          <w:szCs w:val="21"/>
        </w:rPr>
        <w:t>"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else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# ensure it exists, </w:t>
      </w:r>
      <w:proofErr w:type="spellStart"/>
      <w:r w:rsidRPr="00E25E11">
        <w:rPr>
          <w:szCs w:val="21"/>
        </w:rPr>
        <w:t>otw</w:t>
      </w:r>
      <w:proofErr w:type="spellEnd"/>
      <w:r w:rsidRPr="00E25E11">
        <w:rPr>
          <w:szCs w:val="21"/>
        </w:rPr>
        <w:t xml:space="preserve"> stop will fail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spellStart"/>
      <w:proofErr w:type="gramStart"/>
      <w:r w:rsidRPr="00E25E11">
        <w:rPr>
          <w:szCs w:val="21"/>
        </w:rPr>
        <w:t>mkdir</w:t>
      </w:r>
      <w:proofErr w:type="spellEnd"/>
      <w:proofErr w:type="gramEnd"/>
      <w:r w:rsidRPr="00E25E11">
        <w:rPr>
          <w:szCs w:val="21"/>
        </w:rPr>
        <w:t xml:space="preserve"> -p "$(</w:t>
      </w:r>
      <w:proofErr w:type="spellStart"/>
      <w:r w:rsidRPr="00E25E11">
        <w:rPr>
          <w:szCs w:val="21"/>
        </w:rPr>
        <w:t>dirname</w:t>
      </w:r>
      <w:proofErr w:type="spellEnd"/>
      <w:r w:rsidRPr="00E25E11">
        <w:rPr>
          <w:szCs w:val="21"/>
        </w:rPr>
        <w:t xml:space="preserve"> "$CATALINA_PID")"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case</w:t>
      </w:r>
      <w:proofErr w:type="gramEnd"/>
      <w:r w:rsidRPr="00E25E11">
        <w:rPr>
          <w:szCs w:val="21"/>
        </w:rPr>
        <w:t xml:space="preserve"> $1 in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start</w:t>
      </w:r>
      <w:proofErr w:type="gramEnd"/>
      <w:r w:rsidRPr="00E25E11">
        <w:rPr>
          <w:szCs w:val="21"/>
        </w:rPr>
        <w:t>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echo  -</w:t>
      </w:r>
      <w:proofErr w:type="gramEnd"/>
      <w:r w:rsidRPr="00E25E11">
        <w:rPr>
          <w:szCs w:val="21"/>
        </w:rPr>
        <w:t>n "Starting tomcat ... 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-f "$CATALINA_PID" ];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kill -0 `cat "$CATALINA_PID"` &gt; /</w:t>
      </w:r>
      <w:proofErr w:type="spellStart"/>
      <w:r w:rsidRPr="00E25E11">
        <w:rPr>
          <w:szCs w:val="21"/>
        </w:rPr>
        <w:t>dev</w:t>
      </w:r>
      <w:proofErr w:type="spellEnd"/>
      <w:r w:rsidRPr="00E25E11">
        <w:rPr>
          <w:szCs w:val="21"/>
        </w:rPr>
        <w:t>/null 2&gt;&amp;1;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tomcat already running as process `cat "$CATALINA_PID"`.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exit</w:t>
      </w:r>
      <w:proofErr w:type="gramEnd"/>
      <w:r w:rsidRPr="00E25E11">
        <w:rPr>
          <w:szCs w:val="21"/>
        </w:rPr>
        <w:t xml:space="preserve"> 0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spellStart"/>
      <w:proofErr w:type="gramStart"/>
      <w:r w:rsidRPr="00E25E11">
        <w:rPr>
          <w:szCs w:val="21"/>
        </w:rPr>
        <w:t>su</w:t>
      </w:r>
      <w:proofErr w:type="spellEnd"/>
      <w:proofErr w:type="gramEnd"/>
      <w:r w:rsidRPr="00E25E11">
        <w:rPr>
          <w:szCs w:val="21"/>
        </w:rPr>
        <w:t xml:space="preserve"> $TOMCAT_USER -c "</w:t>
      </w:r>
      <w:proofErr w:type="spellStart"/>
      <w:r w:rsidRPr="00E25E11">
        <w:rPr>
          <w:szCs w:val="21"/>
        </w:rPr>
        <w:t>sh</w:t>
      </w:r>
      <w:proofErr w:type="spellEnd"/>
      <w:r w:rsidRPr="00E25E11">
        <w:rPr>
          <w:szCs w:val="21"/>
        </w:rPr>
        <w:t xml:space="preserve"> $CATALINA_HOME/bin/catalina.sh start"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;;</w:t>
      </w:r>
    </w:p>
    <w:p w:rsidR="00E25E11" w:rsidRPr="00E25E11" w:rsidRDefault="00E25E11" w:rsidP="00E25E11">
      <w:pPr>
        <w:ind w:left="420"/>
        <w:rPr>
          <w:szCs w:val="21"/>
        </w:rPr>
      </w:pPr>
      <w:proofErr w:type="spellStart"/>
      <w:proofErr w:type="gramStart"/>
      <w:r w:rsidRPr="00E25E11">
        <w:rPr>
          <w:szCs w:val="21"/>
        </w:rPr>
        <w:t>jpda</w:t>
      </w:r>
      <w:proofErr w:type="spellEnd"/>
      <w:proofErr w:type="gramEnd"/>
      <w:r w:rsidRPr="00E25E11">
        <w:rPr>
          <w:szCs w:val="21"/>
        </w:rPr>
        <w:t>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echo  -</w:t>
      </w:r>
      <w:proofErr w:type="gramEnd"/>
      <w:r w:rsidRPr="00E25E11">
        <w:rPr>
          <w:szCs w:val="21"/>
        </w:rPr>
        <w:t>n "Starting tomcat (JPDA) ... 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-f "$CATALINA_PID" ];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kill -0 `cat "$CATALINA_PID"` &gt; /</w:t>
      </w:r>
      <w:proofErr w:type="spellStart"/>
      <w:r w:rsidRPr="00E25E11">
        <w:rPr>
          <w:szCs w:val="21"/>
        </w:rPr>
        <w:t>dev</w:t>
      </w:r>
      <w:proofErr w:type="spellEnd"/>
      <w:r w:rsidRPr="00E25E11">
        <w:rPr>
          <w:szCs w:val="21"/>
        </w:rPr>
        <w:t>/null 2&gt;&amp;1;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tomcat already running as process `cat "$CATALINA_PID"`.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exit</w:t>
      </w:r>
      <w:proofErr w:type="gramEnd"/>
      <w:r w:rsidRPr="00E25E11">
        <w:rPr>
          <w:szCs w:val="21"/>
        </w:rPr>
        <w:t xml:space="preserve"> 0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spellStart"/>
      <w:proofErr w:type="gramStart"/>
      <w:r w:rsidRPr="00E25E11">
        <w:rPr>
          <w:szCs w:val="21"/>
        </w:rPr>
        <w:t>su</w:t>
      </w:r>
      <w:proofErr w:type="spellEnd"/>
      <w:proofErr w:type="gramEnd"/>
      <w:r w:rsidRPr="00E25E11">
        <w:rPr>
          <w:szCs w:val="21"/>
        </w:rPr>
        <w:t xml:space="preserve"> $TOMCAT_USER -c "</w:t>
      </w:r>
      <w:proofErr w:type="spellStart"/>
      <w:r w:rsidRPr="00E25E11">
        <w:rPr>
          <w:szCs w:val="21"/>
        </w:rPr>
        <w:t>sh</w:t>
      </w:r>
      <w:proofErr w:type="spellEnd"/>
      <w:r w:rsidRPr="00E25E11">
        <w:rPr>
          <w:szCs w:val="21"/>
        </w:rPr>
        <w:t xml:space="preserve"> $CATALINA_HOME/bin/catalina.sh </w:t>
      </w:r>
      <w:proofErr w:type="spellStart"/>
      <w:r w:rsidRPr="00E25E11">
        <w:rPr>
          <w:szCs w:val="21"/>
        </w:rPr>
        <w:t>jpda</w:t>
      </w:r>
      <w:proofErr w:type="spellEnd"/>
      <w:r w:rsidRPr="00E25E11">
        <w:rPr>
          <w:szCs w:val="21"/>
        </w:rPr>
        <w:t xml:space="preserve"> start"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;;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stop</w:t>
      </w:r>
      <w:proofErr w:type="gramEnd"/>
      <w:r w:rsidRPr="00E25E11">
        <w:rPr>
          <w:szCs w:val="21"/>
        </w:rPr>
        <w:t>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! -f "$CATALINA_PID</w:t>
      </w:r>
      <w:proofErr w:type="gramStart"/>
      <w:r w:rsidRPr="00E25E11">
        <w:rPr>
          <w:szCs w:val="21"/>
        </w:rPr>
        <w:t>" ]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then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"Tomcat is not running, no tomcat to stop (could not find file $CATALINA_PID)"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else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-n "Stopping tomcat ... 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spellStart"/>
      <w:proofErr w:type="gramStart"/>
      <w:r w:rsidRPr="00E25E11">
        <w:rPr>
          <w:szCs w:val="21"/>
        </w:rPr>
        <w:t>su</w:t>
      </w:r>
      <w:proofErr w:type="spellEnd"/>
      <w:proofErr w:type="gramEnd"/>
      <w:r w:rsidRPr="00E25E11">
        <w:rPr>
          <w:szCs w:val="21"/>
        </w:rPr>
        <w:t xml:space="preserve"> $TOMCAT_USER -c "</w:t>
      </w:r>
      <w:proofErr w:type="spellStart"/>
      <w:r w:rsidRPr="00E25E11">
        <w:rPr>
          <w:szCs w:val="21"/>
        </w:rPr>
        <w:t>sh</w:t>
      </w:r>
      <w:proofErr w:type="spellEnd"/>
      <w:r w:rsidRPr="00E25E11">
        <w:rPr>
          <w:szCs w:val="21"/>
        </w:rPr>
        <w:t xml:space="preserve"> $CATALINA_HOME/bin/catalina.sh stop &gt; /</w:t>
      </w:r>
      <w:proofErr w:type="spellStart"/>
      <w:r w:rsidRPr="00E25E11">
        <w:rPr>
          <w:szCs w:val="21"/>
        </w:rPr>
        <w:t>dev</w:t>
      </w:r>
      <w:proofErr w:type="spellEnd"/>
      <w:r w:rsidRPr="00E25E11">
        <w:rPr>
          <w:szCs w:val="21"/>
        </w:rPr>
        <w:t>/null 2&gt;&amp;1"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-f "$CATALINA_PID" ];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kill</w:t>
      </w:r>
      <w:proofErr w:type="gramEnd"/>
      <w:r w:rsidRPr="00E25E11">
        <w:rPr>
          <w:szCs w:val="21"/>
        </w:rPr>
        <w:t xml:space="preserve"> -9 $(cat "$CATALINA_PID")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spellStart"/>
      <w:proofErr w:type="gramStart"/>
      <w:r w:rsidRPr="00E25E11">
        <w:rPr>
          <w:szCs w:val="21"/>
        </w:rPr>
        <w:t>rm</w:t>
      </w:r>
      <w:proofErr w:type="spellEnd"/>
      <w:proofErr w:type="gramEnd"/>
      <w:r w:rsidRPr="00E25E11">
        <w:rPr>
          <w:szCs w:val="21"/>
        </w:rPr>
        <w:t xml:space="preserve"> "$CATALINA_PID"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STOPPED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exit</w:t>
      </w:r>
      <w:proofErr w:type="gramEnd"/>
      <w:r w:rsidRPr="00E25E11">
        <w:rPr>
          <w:szCs w:val="21"/>
        </w:rPr>
        <w:t xml:space="preserve"> 0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;;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restart</w:t>
      </w:r>
      <w:proofErr w:type="gramEnd"/>
      <w:r w:rsidRPr="00E25E11">
        <w:rPr>
          <w:szCs w:val="21"/>
        </w:rPr>
        <w:t>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shift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"$0" stop ${@}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sleep</w:t>
      </w:r>
      <w:proofErr w:type="gramEnd"/>
      <w:r w:rsidRPr="00E25E11">
        <w:rPr>
          <w:szCs w:val="21"/>
        </w:rPr>
        <w:t xml:space="preserve"> 3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"$0" start ${@}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;;</w:t>
      </w:r>
    </w:p>
    <w:p w:rsidR="00E25E11" w:rsidRPr="00E25E11" w:rsidRDefault="00E25E11" w:rsidP="00E25E11">
      <w:pPr>
        <w:ind w:left="420"/>
        <w:rPr>
          <w:szCs w:val="21"/>
        </w:rPr>
      </w:pPr>
      <w:proofErr w:type="gramStart"/>
      <w:r w:rsidRPr="00E25E11">
        <w:rPr>
          <w:szCs w:val="21"/>
        </w:rPr>
        <w:t>status</w:t>
      </w:r>
      <w:proofErr w:type="gramEnd"/>
      <w:r w:rsidRPr="00E25E11">
        <w:rPr>
          <w:szCs w:val="21"/>
        </w:rPr>
        <w:t>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[ -f "$CATALINA_PID" ];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if</w:t>
      </w:r>
      <w:proofErr w:type="gramEnd"/>
      <w:r w:rsidRPr="00E25E11">
        <w:rPr>
          <w:szCs w:val="21"/>
        </w:rPr>
        <w:t xml:space="preserve"> kill -0 `cat "$CATALINA_PID"` &gt; /</w:t>
      </w:r>
      <w:proofErr w:type="spellStart"/>
      <w:r w:rsidRPr="00E25E11">
        <w:rPr>
          <w:szCs w:val="21"/>
        </w:rPr>
        <w:t>dev</w:t>
      </w:r>
      <w:proofErr w:type="spellEnd"/>
      <w:r w:rsidRPr="00E25E11">
        <w:rPr>
          <w:szCs w:val="21"/>
        </w:rPr>
        <w:t>/null 2&gt;&amp;1; then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Tomcat already running as process `cat "$CATALINA_PID"`.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   </w:t>
      </w:r>
      <w:proofErr w:type="gramStart"/>
      <w:r w:rsidRPr="00E25E11">
        <w:rPr>
          <w:szCs w:val="21"/>
        </w:rPr>
        <w:t>exit</w:t>
      </w:r>
      <w:proofErr w:type="gramEnd"/>
      <w:r w:rsidRPr="00E25E11">
        <w:rPr>
          <w:szCs w:val="21"/>
        </w:rPr>
        <w:t xml:space="preserve"> 0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else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Tomcat is not running.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fi</w:t>
      </w:r>
      <w:proofErr w:type="gramEnd"/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;;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>*)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echo</w:t>
      </w:r>
      <w:proofErr w:type="gramEnd"/>
      <w:r w:rsidRPr="00E25E11">
        <w:rPr>
          <w:szCs w:val="21"/>
        </w:rPr>
        <w:t xml:space="preserve"> "Usage: $0 {</w:t>
      </w:r>
      <w:proofErr w:type="spellStart"/>
      <w:r w:rsidRPr="00E25E11">
        <w:rPr>
          <w:szCs w:val="21"/>
        </w:rPr>
        <w:t>start|jpda|stop|restart|status</w:t>
      </w:r>
      <w:proofErr w:type="spellEnd"/>
      <w:r w:rsidRPr="00E25E11">
        <w:rPr>
          <w:szCs w:val="21"/>
        </w:rPr>
        <w:t>}" &gt;&amp;2</w:t>
      </w:r>
    </w:p>
    <w:p w:rsidR="00E25E11" w:rsidRPr="00E25E11" w:rsidRDefault="00E25E11" w:rsidP="00E25E11">
      <w:pPr>
        <w:ind w:left="420"/>
        <w:rPr>
          <w:szCs w:val="21"/>
        </w:rPr>
      </w:pPr>
      <w:r w:rsidRPr="00E25E11">
        <w:rPr>
          <w:szCs w:val="21"/>
        </w:rPr>
        <w:t xml:space="preserve">    </w:t>
      </w:r>
      <w:proofErr w:type="gramStart"/>
      <w:r w:rsidRPr="00E25E11">
        <w:rPr>
          <w:szCs w:val="21"/>
        </w:rPr>
        <w:t>exit</w:t>
      </w:r>
      <w:proofErr w:type="gramEnd"/>
      <w:r w:rsidRPr="00E25E11">
        <w:rPr>
          <w:szCs w:val="21"/>
        </w:rPr>
        <w:t xml:space="preserve"> 1</w:t>
      </w:r>
    </w:p>
    <w:p w:rsidR="00E25E11" w:rsidRPr="00E25E11" w:rsidRDefault="00E25E11" w:rsidP="00E25E11">
      <w:pPr>
        <w:ind w:left="420"/>
        <w:rPr>
          <w:szCs w:val="21"/>
        </w:rPr>
      </w:pPr>
    </w:p>
    <w:p w:rsidR="00E25E11" w:rsidRPr="00E25E11" w:rsidRDefault="00E25E11" w:rsidP="00E25E11">
      <w:pPr>
        <w:ind w:left="420"/>
        <w:rPr>
          <w:szCs w:val="21"/>
        </w:rPr>
      </w:pPr>
      <w:proofErr w:type="spellStart"/>
      <w:proofErr w:type="gramStart"/>
      <w:r w:rsidRPr="00E25E11">
        <w:rPr>
          <w:szCs w:val="21"/>
        </w:rPr>
        <w:t>esac</w:t>
      </w:r>
      <w:proofErr w:type="spellEnd"/>
      <w:proofErr w:type="gramEnd"/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3. 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按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ESC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退出，并</w:t>
      </w:r>
      <w:r w:rsidRPr="00ED4E00">
        <w:rPr>
          <w:rFonts w:ascii="Arial" w:hAnsi="Arial" w:cs="Arial"/>
          <w:b/>
          <w:bCs/>
          <w:color w:val="009900"/>
          <w:szCs w:val="21"/>
          <w:shd w:val="clear" w:color="auto" w:fill="FFFFFF"/>
        </w:rPr>
        <w:t>#</w:t>
      </w:r>
      <w:r w:rsidRPr="00ED4E00">
        <w:rPr>
          <w:rFonts w:ascii="Arial" w:hAnsi="Arial" w:cs="Arial"/>
          <w:b/>
          <w:bCs/>
          <w:color w:val="009900"/>
          <w:szCs w:val="21"/>
          <w:shd w:val="clear" w:color="auto" w:fill="FFFFFF"/>
        </w:rPr>
        <w:t>：</w:t>
      </w:r>
      <w:proofErr w:type="spellStart"/>
      <w:proofErr w:type="gramStart"/>
      <w:r w:rsidRPr="00ED4E00">
        <w:rPr>
          <w:rFonts w:ascii="Arial" w:hAnsi="Arial" w:cs="Arial"/>
          <w:b/>
          <w:bCs/>
          <w:color w:val="009900"/>
          <w:szCs w:val="21"/>
          <w:shd w:val="clear" w:color="auto" w:fill="FFFFFF"/>
        </w:rPr>
        <w:t>wq</w:t>
      </w:r>
      <w:proofErr w:type="spellEnd"/>
      <w:proofErr w:type="gramEnd"/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4. 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设置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tomcat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的文件属性，把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tomcat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修改为可运行的文件，命令参考如下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009900"/>
          <w:szCs w:val="21"/>
          <w:shd w:val="clear" w:color="auto" w:fill="FFFFFF"/>
        </w:rPr>
        <w:t>#</w:t>
      </w:r>
      <w:proofErr w:type="spell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chmod</w:t>
      </w:r>
      <w:proofErr w:type="spell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</w:t>
      </w:r>
      <w:proofErr w:type="spell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a+x</w:t>
      </w:r>
      <w:proofErr w:type="spell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lastRenderedPageBreak/>
        <w:t>5. 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设置服务运行级别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009900"/>
          <w:szCs w:val="21"/>
          <w:shd w:val="clear" w:color="auto" w:fill="FFFFFF"/>
        </w:rPr>
        <w:t>#</w:t>
      </w:r>
      <w:proofErr w:type="spell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chkconfig</w:t>
      </w:r>
      <w:proofErr w:type="spell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--add tomcat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6. </w:t>
      </w: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服务就添加成功了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362E2B"/>
          <w:szCs w:val="21"/>
          <w:shd w:val="clear" w:color="auto" w:fill="FFFFFF"/>
        </w:rPr>
        <w:t>然后用</w:t>
      </w:r>
      <w:r w:rsidRPr="00ED4E00">
        <w:rPr>
          <w:rFonts w:ascii="Arial" w:hAnsi="Arial" w:cs="Arial"/>
          <w:color w:val="362E2B"/>
          <w:szCs w:val="21"/>
          <w:shd w:val="clear" w:color="auto" w:fill="FFFFFF"/>
        </w:rPr>
        <w:t> </w:t>
      </w:r>
      <w:proofErr w:type="spellStart"/>
      <w:r w:rsidRPr="00ED4E00">
        <w:rPr>
          <w:rFonts w:ascii="Arial" w:hAnsi="Arial" w:cs="Arial"/>
          <w:color w:val="362E2B"/>
          <w:szCs w:val="21"/>
          <w:shd w:val="clear" w:color="auto" w:fill="FFFFFF"/>
        </w:rPr>
        <w:t>chkconfig</w:t>
      </w:r>
      <w:proofErr w:type="spellEnd"/>
      <w:r w:rsidRPr="00ED4E00">
        <w:rPr>
          <w:rFonts w:ascii="Arial" w:hAnsi="Arial" w:cs="Arial"/>
          <w:color w:val="362E2B"/>
          <w:szCs w:val="21"/>
          <w:shd w:val="clear" w:color="auto" w:fill="FFFFFF"/>
        </w:rPr>
        <w:t> --list </w:t>
      </w:r>
      <w:r w:rsidRPr="00ED4E00">
        <w:rPr>
          <w:rFonts w:ascii="Arial" w:hAnsi="Arial" w:cs="Arial"/>
          <w:color w:val="362E2B"/>
          <w:szCs w:val="21"/>
          <w:shd w:val="clear" w:color="auto" w:fill="FFFFFF"/>
        </w:rPr>
        <w:t>查看，在服务列表里就会出现自定义的服务了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color w:val="009900"/>
          <w:szCs w:val="21"/>
          <w:shd w:val="clear" w:color="auto" w:fill="FFFFFF"/>
        </w:rPr>
        <w:t># </w:t>
      </w:r>
      <w:proofErr w:type="spellStart"/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chkconfig</w:t>
      </w:r>
      <w:proofErr w:type="spellEnd"/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--list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Arial" w:hAnsi="Arial" w:cs="Arial"/>
          <w:b/>
          <w:bCs/>
          <w:color w:val="362E2B"/>
          <w:szCs w:val="21"/>
          <w:shd w:val="clear" w:color="auto" w:fill="FFFFFF"/>
        </w:rPr>
        <w:t>7. </w:t>
      </w:r>
      <w:hyperlink r:id="rId26" w:history="1">
        <w:r w:rsidRPr="00ED4E00">
          <w:rPr>
            <w:rStyle w:val="a5"/>
            <w:rFonts w:ascii="Arial" w:hAnsi="Arial" w:cs="Arial"/>
            <w:b/>
            <w:bCs/>
            <w:color w:val="DF3434"/>
            <w:szCs w:val="21"/>
            <w:shd w:val="clear" w:color="auto" w:fill="FFFFFF"/>
          </w:rPr>
          <w:t>测试</w:t>
        </w:r>
      </w:hyperlink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service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 start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service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 stop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service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 restart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proofErr w:type="gramStart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service</w:t>
      </w:r>
      <w:proofErr w:type="gramEnd"/>
      <w:r w:rsidRPr="00ED4E00">
        <w:rPr>
          <w:rFonts w:ascii="Arial" w:hAnsi="Arial" w:cs="Arial"/>
          <w:color w:val="009900"/>
          <w:szCs w:val="21"/>
          <w:shd w:val="clear" w:color="auto" w:fill="FFFFFF"/>
        </w:rPr>
        <w:t> tomcat status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微软雅黑" w:eastAsia="微软雅黑" w:hAnsi="微软雅黑" w:hint="eastAsia"/>
          <w:sz w:val="27"/>
          <w:szCs w:val="27"/>
          <w:shd w:val="clear" w:color="auto" w:fill="FFFFFF"/>
        </w:rPr>
        <w:t>4、防火墙设置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微软雅黑" w:eastAsia="微软雅黑" w:hAnsi="微软雅黑" w:hint="eastAsia"/>
          <w:szCs w:val="21"/>
          <w:shd w:val="clear" w:color="auto" w:fill="FFFFFF"/>
        </w:rPr>
        <w:t>防火墙打开8080端口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Courier New" w:hAnsi="Courier New"/>
          <w:color w:val="333333"/>
          <w:szCs w:val="21"/>
        </w:rPr>
        <w:t xml:space="preserve">$ </w:t>
      </w:r>
      <w:proofErr w:type="gramStart"/>
      <w:r w:rsidRPr="00ED4E00">
        <w:rPr>
          <w:rFonts w:ascii="Courier New" w:hAnsi="Courier New"/>
          <w:color w:val="333333"/>
          <w:szCs w:val="21"/>
        </w:rPr>
        <w:t>firewall-</w:t>
      </w:r>
      <w:proofErr w:type="spellStart"/>
      <w:r w:rsidRPr="00ED4E00">
        <w:rPr>
          <w:rFonts w:ascii="Courier New" w:hAnsi="Courier New"/>
          <w:color w:val="333333"/>
          <w:szCs w:val="21"/>
        </w:rPr>
        <w:t>cmd</w:t>
      </w:r>
      <w:proofErr w:type="spellEnd"/>
      <w:proofErr w:type="gramEnd"/>
      <w:r w:rsidRPr="00ED4E00">
        <w:rPr>
          <w:rFonts w:ascii="Courier New" w:hAnsi="Courier New"/>
          <w:color w:val="333333"/>
          <w:szCs w:val="21"/>
        </w:rPr>
        <w:t xml:space="preserve"> --zone=public --add-port=8080/</w:t>
      </w:r>
      <w:proofErr w:type="spellStart"/>
      <w:r w:rsidRPr="00ED4E00">
        <w:rPr>
          <w:rFonts w:ascii="Courier New" w:hAnsi="Courier New"/>
          <w:color w:val="333333"/>
          <w:szCs w:val="21"/>
        </w:rPr>
        <w:t>tcp</w:t>
      </w:r>
      <w:proofErr w:type="spellEnd"/>
      <w:r w:rsidRPr="00ED4E00">
        <w:rPr>
          <w:rFonts w:ascii="Courier New" w:hAnsi="Courier New"/>
          <w:color w:val="333333"/>
          <w:szCs w:val="21"/>
        </w:rPr>
        <w:t xml:space="preserve"> --permanent $ </w:t>
      </w:r>
      <w:bookmarkStart w:id="11" w:name="OLE_LINK5"/>
      <w:r w:rsidRPr="00ED4E00">
        <w:rPr>
          <w:rFonts w:ascii="Courier New" w:hAnsi="Courier New"/>
          <w:color w:val="333333"/>
          <w:szCs w:val="21"/>
        </w:rPr>
        <w:t>firewall-</w:t>
      </w:r>
      <w:proofErr w:type="spellStart"/>
      <w:r w:rsidRPr="00ED4E00">
        <w:rPr>
          <w:rFonts w:ascii="Courier New" w:hAnsi="Courier New"/>
          <w:color w:val="333333"/>
          <w:szCs w:val="21"/>
        </w:rPr>
        <w:t>cmd</w:t>
      </w:r>
      <w:proofErr w:type="spellEnd"/>
      <w:r w:rsidRPr="00ED4E00">
        <w:rPr>
          <w:rFonts w:ascii="Courier New" w:hAnsi="Courier New"/>
          <w:color w:val="333333"/>
          <w:szCs w:val="21"/>
        </w:rPr>
        <w:t xml:space="preserve"> --reload</w:t>
      </w:r>
      <w:bookmarkEnd w:id="11"/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2)</w:t>
      </w:r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关闭防火墙</w:t>
      </w:r>
    </w:p>
    <w:p w:rsidR="00ED4E00" w:rsidRPr="00ED4E00" w:rsidRDefault="00ED4E00" w:rsidP="009F0EDD">
      <w:pPr>
        <w:pStyle w:val="af1"/>
        <w:ind w:left="360" w:firstLineChars="0" w:firstLine="0"/>
        <w:rPr>
          <w:szCs w:val="21"/>
        </w:rPr>
      </w:pPr>
      <w:proofErr w:type="spellStart"/>
      <w:proofErr w:type="gramStart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chkconfig</w:t>
      </w:r>
      <w:proofErr w:type="spellEnd"/>
      <w:proofErr w:type="gramEnd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proofErr w:type="spellStart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iptables</w:t>
      </w:r>
      <w:proofErr w:type="spellEnd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 xml:space="preserve"> off </w:t>
      </w:r>
      <w:proofErr w:type="spellStart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iptables</w:t>
      </w:r>
      <w:proofErr w:type="spellEnd"/>
    </w:p>
    <w:p w:rsidR="00ED4E00" w:rsidRPr="00F71D61" w:rsidRDefault="00ED4E00" w:rsidP="009F0EDD">
      <w:pPr>
        <w:pStyle w:val="af1"/>
        <w:ind w:left="360" w:firstLineChars="0" w:firstLine="0"/>
        <w:rPr>
          <w:szCs w:val="21"/>
        </w:rPr>
      </w:pPr>
      <w:proofErr w:type="gramStart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service</w:t>
      </w:r>
      <w:proofErr w:type="gramEnd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proofErr w:type="spellStart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>iptables</w:t>
      </w:r>
      <w:proofErr w:type="spellEnd"/>
      <w:r w:rsidRPr="00ED4E00">
        <w:rPr>
          <w:rFonts w:ascii="Tahoma" w:hAnsi="Tahoma" w:cs="Tahoma"/>
          <w:color w:val="333333"/>
          <w:szCs w:val="21"/>
          <w:shd w:val="clear" w:color="auto" w:fill="FAFAFC"/>
        </w:rPr>
        <w:t xml:space="preserve"> stop</w:t>
      </w:r>
    </w:p>
    <w:p w:rsidR="00F71D61" w:rsidRPr="006A1A46" w:rsidRDefault="006A1A46" w:rsidP="006A1A46">
      <w:pPr>
        <w:pStyle w:val="af1"/>
        <w:numPr>
          <w:ilvl w:val="0"/>
          <w:numId w:val="18"/>
        </w:numPr>
        <w:ind w:firstLineChars="0"/>
        <w:rPr>
          <w:szCs w:val="21"/>
        </w:rPr>
      </w:pPr>
      <w:r w:rsidRPr="006A1A46">
        <w:rPr>
          <w:rFonts w:hint="eastAsia"/>
          <w:szCs w:val="21"/>
        </w:rPr>
        <w:t>安装</w:t>
      </w:r>
      <w:r w:rsidRPr="006A1A46">
        <w:rPr>
          <w:szCs w:val="21"/>
        </w:rPr>
        <w:t>apache</w:t>
      </w:r>
    </w:p>
    <w:p w:rsidR="006A1A46" w:rsidRDefault="006A1A46" w:rsidP="006A1A46">
      <w:pPr>
        <w:widowControl/>
        <w:shd w:val="clear" w:color="auto" w:fill="FFFFFF"/>
        <w:ind w:firstLine="42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/>
          <w:szCs w:val="21"/>
        </w:rPr>
        <w:t>1.</w:t>
      </w:r>
      <w:r w:rsidRPr="006A1A46">
        <w:rPr>
          <w:rFonts w:ascii="Verdana" w:hAnsi="Verdana"/>
          <w:color w:val="333333"/>
          <w:szCs w:val="21"/>
        </w:rPr>
        <w:t xml:space="preserve"> </w:t>
      </w:r>
      <w:r w:rsidRPr="006A1A46">
        <w:rPr>
          <w:rFonts w:ascii="Verdana" w:hAnsi="Verdana" w:cs="宋体"/>
          <w:color w:val="333333"/>
          <w:kern w:val="0"/>
          <w:szCs w:val="21"/>
        </w:rPr>
        <w:t xml:space="preserve"># yum install </w:t>
      </w:r>
      <w:proofErr w:type="spellStart"/>
      <w:r w:rsidRPr="006A1A46">
        <w:rPr>
          <w:rFonts w:ascii="Verdana" w:hAnsi="Verdana" w:cs="宋体"/>
          <w:color w:val="333333"/>
          <w:kern w:val="0"/>
          <w:szCs w:val="21"/>
        </w:rPr>
        <w:t>httpd</w:t>
      </w:r>
      <w:proofErr w:type="spellEnd"/>
    </w:p>
    <w:p w:rsidR="006A1A46" w:rsidRPr="006A1A46" w:rsidRDefault="006A1A46" w:rsidP="006A1A46"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 w:hint="eastAsia"/>
          <w:color w:val="333333"/>
          <w:kern w:val="0"/>
          <w:szCs w:val="21"/>
        </w:rPr>
        <w:t>2.</w:t>
      </w:r>
      <w:r w:rsidRPr="006A1A46">
        <w:rPr>
          <w:rFonts w:ascii="Verdana" w:hAnsi="Verdana" w:cs="宋体" w:hint="eastAsia"/>
          <w:color w:val="333333"/>
          <w:kern w:val="0"/>
          <w:szCs w:val="21"/>
        </w:rPr>
        <w:t>安装</w:t>
      </w:r>
      <w:r w:rsidRPr="006A1A46">
        <w:rPr>
          <w:rFonts w:ascii="Verdana" w:hAnsi="Verdana" w:cs="宋体"/>
          <w:color w:val="333333"/>
          <w:kern w:val="0"/>
          <w:szCs w:val="21"/>
        </w:rPr>
        <w:t>成功后，启动</w:t>
      </w:r>
      <w:proofErr w:type="spellStart"/>
      <w:r w:rsidRPr="006A1A46">
        <w:rPr>
          <w:rFonts w:ascii="Verdana" w:hAnsi="Verdana" w:cs="宋体"/>
          <w:color w:val="333333"/>
          <w:kern w:val="0"/>
          <w:szCs w:val="21"/>
        </w:rPr>
        <w:t>httpd</w:t>
      </w:r>
      <w:proofErr w:type="spellEnd"/>
      <w:r w:rsidRPr="006A1A46">
        <w:rPr>
          <w:rFonts w:ascii="Verdana" w:hAnsi="Verdana" w:cs="宋体"/>
          <w:color w:val="333333"/>
          <w:kern w:val="0"/>
          <w:szCs w:val="21"/>
        </w:rPr>
        <w:t>的服务：</w:t>
      </w:r>
      <w:bookmarkStart w:id="12" w:name="OLE_LINK6"/>
      <w:bookmarkStart w:id="13" w:name="OLE_LINK7"/>
      <w:proofErr w:type="gramStart"/>
      <w:r w:rsidRPr="006A1A46">
        <w:rPr>
          <w:rFonts w:ascii="Verdana" w:hAnsi="Verdana" w:cs="宋体"/>
          <w:color w:val="333333"/>
          <w:kern w:val="0"/>
          <w:szCs w:val="21"/>
        </w:rPr>
        <w:t>service</w:t>
      </w:r>
      <w:proofErr w:type="gramEnd"/>
      <w:r w:rsidRPr="006A1A46">
        <w:rPr>
          <w:rFonts w:ascii="Verdana" w:hAnsi="Verdana" w:cs="宋体"/>
          <w:color w:val="333333"/>
          <w:kern w:val="0"/>
          <w:szCs w:val="21"/>
        </w:rPr>
        <w:t xml:space="preserve"> </w:t>
      </w:r>
      <w:proofErr w:type="spellStart"/>
      <w:r w:rsidRPr="006A1A46">
        <w:rPr>
          <w:rFonts w:ascii="Verdana" w:hAnsi="Verdana" w:cs="宋体"/>
          <w:color w:val="333333"/>
          <w:kern w:val="0"/>
          <w:szCs w:val="21"/>
        </w:rPr>
        <w:t>httpd</w:t>
      </w:r>
      <w:proofErr w:type="spellEnd"/>
      <w:r w:rsidRPr="006A1A46">
        <w:rPr>
          <w:rFonts w:ascii="Verdana" w:hAnsi="Verdana" w:cs="宋体"/>
          <w:color w:val="333333"/>
          <w:kern w:val="0"/>
          <w:szCs w:val="21"/>
        </w:rPr>
        <w:t xml:space="preserve"> start</w:t>
      </w:r>
      <w:bookmarkEnd w:id="12"/>
      <w:bookmarkEnd w:id="13"/>
    </w:p>
    <w:p w:rsidR="006A1A46" w:rsidRDefault="006A1A46" w:rsidP="006A1A46"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 w:hint="eastAsia"/>
          <w:color w:val="333333"/>
          <w:kern w:val="0"/>
          <w:szCs w:val="21"/>
        </w:rPr>
        <w:t>3</w:t>
      </w:r>
      <w:r>
        <w:rPr>
          <w:rFonts w:ascii="Verdana" w:hAnsi="Verdana" w:cs="宋体"/>
          <w:color w:val="333333"/>
          <w:kern w:val="0"/>
          <w:szCs w:val="21"/>
        </w:rPr>
        <w:t>.</w:t>
      </w:r>
      <w:r>
        <w:rPr>
          <w:rFonts w:ascii="Verdana" w:hAnsi="Verdana" w:cs="宋体" w:hint="eastAsia"/>
          <w:color w:val="333333"/>
          <w:kern w:val="0"/>
          <w:szCs w:val="21"/>
        </w:rPr>
        <w:t>网页</w:t>
      </w:r>
      <w:r>
        <w:rPr>
          <w:rFonts w:ascii="Verdana" w:hAnsi="Verdana" w:cs="宋体"/>
          <w:color w:val="333333"/>
          <w:kern w:val="0"/>
          <w:szCs w:val="21"/>
        </w:rPr>
        <w:t>上访问</w:t>
      </w:r>
      <w:proofErr w:type="spellStart"/>
      <w:r>
        <w:rPr>
          <w:rFonts w:ascii="Verdana" w:hAnsi="Verdana" w:cs="宋体"/>
          <w:color w:val="333333"/>
          <w:kern w:val="0"/>
          <w:szCs w:val="21"/>
        </w:rPr>
        <w:t>ip</w:t>
      </w:r>
      <w:proofErr w:type="spellEnd"/>
      <w:r>
        <w:rPr>
          <w:rFonts w:ascii="Verdana" w:hAnsi="Verdana" w:cs="宋体"/>
          <w:color w:val="333333"/>
          <w:kern w:val="0"/>
          <w:szCs w:val="21"/>
        </w:rPr>
        <w:t>（</w:t>
      </w:r>
      <w:r>
        <w:rPr>
          <w:rFonts w:ascii="Verdana" w:hAnsi="Verdana" w:cs="宋体" w:hint="eastAsia"/>
          <w:color w:val="333333"/>
          <w:kern w:val="0"/>
          <w:szCs w:val="21"/>
        </w:rPr>
        <w:t>也就是</w:t>
      </w:r>
      <w:r>
        <w:rPr>
          <w:rFonts w:ascii="Verdana" w:hAnsi="Verdana" w:cs="宋体"/>
          <w:color w:val="333333"/>
          <w:kern w:val="0"/>
          <w:szCs w:val="21"/>
        </w:rPr>
        <w:t>访问</w:t>
      </w:r>
      <w:r>
        <w:rPr>
          <w:rFonts w:ascii="Verdana" w:hAnsi="Verdana" w:cs="宋体" w:hint="eastAsia"/>
          <w:color w:val="333333"/>
          <w:kern w:val="0"/>
          <w:szCs w:val="21"/>
        </w:rPr>
        <w:t>80</w:t>
      </w:r>
      <w:r>
        <w:rPr>
          <w:rFonts w:ascii="Verdana" w:hAnsi="Verdana" w:cs="宋体" w:hint="eastAsia"/>
          <w:color w:val="333333"/>
          <w:kern w:val="0"/>
          <w:szCs w:val="21"/>
        </w:rPr>
        <w:t>端口</w:t>
      </w:r>
      <w:r>
        <w:rPr>
          <w:rFonts w:ascii="Verdana" w:hAnsi="Verdana" w:cs="宋体"/>
          <w:color w:val="333333"/>
          <w:kern w:val="0"/>
          <w:szCs w:val="21"/>
        </w:rPr>
        <w:t>）</w:t>
      </w:r>
      <w:r>
        <w:rPr>
          <w:rFonts w:ascii="Verdana" w:hAnsi="Verdana" w:cs="宋体" w:hint="eastAsia"/>
          <w:color w:val="333333"/>
          <w:kern w:val="0"/>
          <w:szCs w:val="21"/>
        </w:rPr>
        <w:t>,</w:t>
      </w:r>
      <w:r>
        <w:rPr>
          <w:rFonts w:ascii="Verdana" w:hAnsi="Verdana" w:cs="宋体" w:hint="eastAsia"/>
          <w:color w:val="333333"/>
          <w:kern w:val="0"/>
          <w:szCs w:val="21"/>
        </w:rPr>
        <w:t>请求</w:t>
      </w:r>
      <w:r>
        <w:rPr>
          <w:rFonts w:ascii="Verdana" w:hAnsi="Verdana" w:cs="宋体"/>
          <w:color w:val="333333"/>
          <w:kern w:val="0"/>
          <w:szCs w:val="21"/>
        </w:rPr>
        <w:t>不到</w:t>
      </w:r>
    </w:p>
    <w:p w:rsidR="006A1A46" w:rsidRDefault="006A1A46" w:rsidP="006A1A46">
      <w:pPr>
        <w:widowControl/>
        <w:shd w:val="clear" w:color="auto" w:fill="FFFFFF"/>
        <w:ind w:left="426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ab/>
      </w:r>
      <w:r>
        <w:rPr>
          <w:rFonts w:ascii="Verdana" w:hAnsi="Verdana" w:cs="宋体" w:hint="eastAsia"/>
          <w:color w:val="333333"/>
          <w:kern w:val="0"/>
          <w:szCs w:val="21"/>
        </w:rPr>
        <w:t>这个</w:t>
      </w:r>
      <w:r>
        <w:rPr>
          <w:rFonts w:ascii="Verdana" w:hAnsi="Verdana" w:cs="宋体"/>
          <w:color w:val="333333"/>
          <w:kern w:val="0"/>
          <w:szCs w:val="21"/>
        </w:rPr>
        <w:t>时候需要开通防火墙中的</w:t>
      </w:r>
      <w:r>
        <w:rPr>
          <w:rFonts w:ascii="Verdana" w:hAnsi="Verdana" w:cs="宋体" w:hint="eastAsia"/>
          <w:color w:val="333333"/>
          <w:kern w:val="0"/>
          <w:szCs w:val="21"/>
        </w:rPr>
        <w:t>80</w:t>
      </w:r>
      <w:r>
        <w:rPr>
          <w:rFonts w:ascii="Verdana" w:hAnsi="Verdana" w:cs="宋体" w:hint="eastAsia"/>
          <w:color w:val="333333"/>
          <w:kern w:val="0"/>
          <w:szCs w:val="21"/>
        </w:rPr>
        <w:t>端口</w:t>
      </w:r>
      <w:r>
        <w:rPr>
          <w:rFonts w:ascii="Verdana" w:hAnsi="Verdana" w:cs="宋体"/>
          <w:color w:val="333333"/>
          <w:kern w:val="0"/>
          <w:szCs w:val="21"/>
        </w:rPr>
        <w:t>：</w:t>
      </w:r>
    </w:p>
    <w:p w:rsidR="006A1A46" w:rsidRDefault="006A1A46" w:rsidP="006A1A46">
      <w:pPr>
        <w:widowControl/>
        <w:shd w:val="clear" w:color="auto" w:fill="FFFFFF"/>
        <w:ind w:left="426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Verdana" w:hAnsi="Verdana" w:cs="宋体"/>
          <w:color w:val="333333"/>
          <w:kern w:val="0"/>
          <w:szCs w:val="21"/>
        </w:rPr>
        <w:tab/>
      </w:r>
      <w:r>
        <w:rPr>
          <w:rFonts w:ascii="Arial" w:hAnsi="Arial" w:cs="Arial"/>
          <w:color w:val="000000"/>
          <w:shd w:val="clear" w:color="auto" w:fill="FFFFFF"/>
        </w:rPr>
        <w:t>#/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sbin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iptables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-I INPUT -p 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tcp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--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dport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80 -j ACCEPT</w:t>
      </w:r>
    </w:p>
    <w:p w:rsidR="006A1A46" w:rsidRDefault="006A1A46" w:rsidP="006A1A46">
      <w:pPr>
        <w:widowControl/>
        <w:shd w:val="clear" w:color="auto" w:fill="FFFFFF"/>
        <w:ind w:left="426" w:firstLine="414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#/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etc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rc.d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init.d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000000"/>
          <w:shd w:val="clear" w:color="auto" w:fill="FFFFFF"/>
        </w:rPr>
        <w:t>iptables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save</w:t>
      </w:r>
    </w:p>
    <w:p w:rsidR="006A1A46" w:rsidRPr="006A1A46" w:rsidRDefault="006A1A46" w:rsidP="006A1A46">
      <w:pPr>
        <w:pStyle w:val="af1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Arial" w:hAnsi="Arial" w:cs="Arial"/>
          <w:color w:val="000000"/>
          <w:shd w:val="clear" w:color="auto" w:fill="FFFFFF"/>
        </w:rPr>
      </w:pPr>
      <w:r w:rsidRPr="006A1A46">
        <w:rPr>
          <w:rFonts w:ascii="Arial" w:hAnsi="Arial" w:cs="Arial"/>
          <w:color w:val="000000"/>
          <w:shd w:val="clear" w:color="auto" w:fill="FFFFFF"/>
        </w:rPr>
        <w:t>再查看是否已经有了：</w:t>
      </w:r>
      <w:r w:rsidRPr="006A1A46">
        <w:rPr>
          <w:rFonts w:ascii="Arial" w:hAnsi="Arial" w:cs="Arial"/>
          <w:color w:val="000000"/>
        </w:rPr>
        <w:br/>
      </w:r>
      <w:r w:rsidRPr="006A1A46">
        <w:rPr>
          <w:rFonts w:ascii="Arial" w:hAnsi="Arial" w:cs="Arial"/>
          <w:color w:val="000000"/>
          <w:shd w:val="clear" w:color="auto" w:fill="FFFFFF"/>
        </w:rPr>
        <w:t># /</w:t>
      </w:r>
      <w:proofErr w:type="spellStart"/>
      <w:r w:rsidRPr="006A1A46">
        <w:rPr>
          <w:rFonts w:ascii="Arial" w:hAnsi="Arial" w:cs="Arial"/>
          <w:color w:val="000000"/>
          <w:shd w:val="clear" w:color="auto" w:fill="FFFFFF"/>
        </w:rPr>
        <w:t>etc</w:t>
      </w:r>
      <w:proofErr w:type="spellEnd"/>
      <w:r w:rsidRPr="006A1A46"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 w:rsidRPr="006A1A46">
        <w:rPr>
          <w:rFonts w:ascii="Arial" w:hAnsi="Arial" w:cs="Arial"/>
          <w:color w:val="000000"/>
          <w:shd w:val="clear" w:color="auto" w:fill="FFFFFF"/>
        </w:rPr>
        <w:t>init.d</w:t>
      </w:r>
      <w:proofErr w:type="spellEnd"/>
      <w:r w:rsidRPr="006A1A46">
        <w:rPr>
          <w:rFonts w:ascii="Arial" w:hAnsi="Arial" w:cs="Arial"/>
          <w:color w:val="000000"/>
          <w:shd w:val="clear" w:color="auto" w:fill="FFFFFF"/>
        </w:rPr>
        <w:t>/</w:t>
      </w:r>
      <w:proofErr w:type="spellStart"/>
      <w:r w:rsidRPr="006A1A46">
        <w:rPr>
          <w:rFonts w:ascii="Arial" w:hAnsi="Arial" w:cs="Arial"/>
          <w:color w:val="000000"/>
          <w:shd w:val="clear" w:color="auto" w:fill="FFFFFF"/>
        </w:rPr>
        <w:t>iptables</w:t>
      </w:r>
      <w:proofErr w:type="spellEnd"/>
      <w:r w:rsidRPr="006A1A46">
        <w:rPr>
          <w:rFonts w:ascii="Arial" w:hAnsi="Arial" w:cs="Arial"/>
          <w:color w:val="000000"/>
          <w:shd w:val="clear" w:color="auto" w:fill="FFFFFF"/>
        </w:rPr>
        <w:t xml:space="preserve"> status</w:t>
      </w:r>
    </w:p>
    <w:p w:rsidR="006A1A46" w:rsidRDefault="006A1A46" w:rsidP="006A1A46">
      <w:pPr>
        <w:pStyle w:val="af1"/>
        <w:widowControl/>
        <w:numPr>
          <w:ilvl w:val="0"/>
          <w:numId w:val="22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 w:hint="eastAsia"/>
          <w:color w:val="333333"/>
          <w:kern w:val="0"/>
          <w:szCs w:val="21"/>
        </w:rPr>
        <w:t>这个</w:t>
      </w:r>
      <w:r>
        <w:rPr>
          <w:rFonts w:ascii="Verdana" w:hAnsi="Verdana" w:cs="宋体"/>
          <w:color w:val="333333"/>
          <w:kern w:val="0"/>
          <w:szCs w:val="21"/>
        </w:rPr>
        <w:t>时候继续</w:t>
      </w:r>
      <w:r>
        <w:rPr>
          <w:rFonts w:ascii="Verdana" w:hAnsi="Verdana" w:cs="宋体" w:hint="eastAsia"/>
          <w:color w:val="333333"/>
          <w:kern w:val="0"/>
          <w:szCs w:val="21"/>
        </w:rPr>
        <w:t>访问</w:t>
      </w:r>
      <w:r>
        <w:rPr>
          <w:rFonts w:ascii="Verdana" w:hAnsi="Verdana" w:cs="宋体"/>
          <w:color w:val="333333"/>
          <w:kern w:val="0"/>
          <w:szCs w:val="21"/>
        </w:rPr>
        <w:t>，就可以了</w:t>
      </w:r>
    </w:p>
    <w:p w:rsidR="006A1A46" w:rsidRPr="006A1A46" w:rsidRDefault="006A1A46" w:rsidP="006A1A46">
      <w:pPr>
        <w:pStyle w:val="af1"/>
        <w:widowControl/>
        <w:numPr>
          <w:ilvl w:val="0"/>
          <w:numId w:val="18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 w:rsidRPr="006A1A46">
        <w:rPr>
          <w:rFonts w:ascii="Verdana" w:hAnsi="Verdana" w:cs="宋体" w:hint="eastAsia"/>
          <w:color w:val="333333"/>
          <w:kern w:val="0"/>
          <w:szCs w:val="21"/>
        </w:rPr>
        <w:t>配置</w:t>
      </w:r>
      <w:r w:rsidRPr="006A1A46">
        <w:rPr>
          <w:rFonts w:ascii="Verdana" w:hAnsi="Verdana" w:cs="宋体" w:hint="eastAsia"/>
          <w:color w:val="333333"/>
          <w:kern w:val="0"/>
          <w:szCs w:val="21"/>
        </w:rPr>
        <w:t>80</w:t>
      </w:r>
      <w:r w:rsidRPr="006A1A46">
        <w:rPr>
          <w:rFonts w:ascii="Verdana" w:hAnsi="Verdana" w:cs="宋体" w:hint="eastAsia"/>
          <w:color w:val="333333"/>
          <w:kern w:val="0"/>
          <w:szCs w:val="21"/>
        </w:rPr>
        <w:t>端口</w:t>
      </w:r>
      <w:r w:rsidRPr="006A1A46">
        <w:rPr>
          <w:rFonts w:ascii="Verdana" w:hAnsi="Verdana" w:cs="宋体"/>
          <w:color w:val="333333"/>
          <w:kern w:val="0"/>
          <w:szCs w:val="21"/>
        </w:rPr>
        <w:t>转发</w:t>
      </w:r>
      <w:r w:rsidRPr="006A1A46">
        <w:rPr>
          <w:rFonts w:ascii="Verdana" w:hAnsi="Verdana" w:cs="宋体" w:hint="eastAsia"/>
          <w:color w:val="333333"/>
          <w:kern w:val="0"/>
          <w:szCs w:val="21"/>
        </w:rPr>
        <w:t>8080</w:t>
      </w:r>
      <w:r w:rsidRPr="006A1A46">
        <w:rPr>
          <w:rFonts w:ascii="Verdana" w:hAnsi="Verdana" w:cs="宋体" w:hint="eastAsia"/>
          <w:color w:val="333333"/>
          <w:kern w:val="0"/>
          <w:szCs w:val="21"/>
        </w:rPr>
        <w:t>端口</w:t>
      </w:r>
    </w:p>
    <w:p w:rsidR="006A1A46" w:rsidRDefault="006A1A46" w:rsidP="006A1A46">
      <w:pPr>
        <w:pStyle w:val="af1"/>
        <w:widowControl/>
        <w:numPr>
          <w:ilvl w:val="0"/>
          <w:numId w:val="24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 w:hint="eastAsia"/>
          <w:color w:val="333333"/>
          <w:kern w:val="0"/>
          <w:szCs w:val="21"/>
        </w:rPr>
        <w:t>使用</w:t>
      </w:r>
      <w:r>
        <w:rPr>
          <w:rFonts w:ascii="Verdana" w:hAnsi="Verdana" w:cs="宋体"/>
          <w:color w:val="333333"/>
          <w:kern w:val="0"/>
          <w:szCs w:val="21"/>
        </w:rPr>
        <w:t>apache</w:t>
      </w:r>
      <w:r>
        <w:rPr>
          <w:rFonts w:ascii="Verdana" w:hAnsi="Verdana" w:cs="宋体" w:hint="eastAsia"/>
          <w:color w:val="333333"/>
          <w:kern w:val="0"/>
          <w:szCs w:val="21"/>
        </w:rPr>
        <w:t>的</w:t>
      </w:r>
      <w:r>
        <w:rPr>
          <w:rFonts w:ascii="Verdana" w:hAnsi="Verdana" w:cs="宋体"/>
          <w:color w:val="333333"/>
          <w:kern w:val="0"/>
          <w:szCs w:val="21"/>
        </w:rPr>
        <w:t>反向代理：</w:t>
      </w:r>
    </w:p>
    <w:p w:rsidR="006A1A46" w:rsidRDefault="006A1A46" w:rsidP="006A1A46">
      <w:pPr>
        <w:pStyle w:val="af1"/>
        <w:widowControl/>
        <w:numPr>
          <w:ilvl w:val="0"/>
          <w:numId w:val="25"/>
        </w:numPr>
        <w:shd w:val="clear" w:color="auto" w:fill="FFFFFF"/>
        <w:ind w:firstLineChars="0"/>
        <w:jc w:val="left"/>
        <w:rPr>
          <w:rFonts w:ascii="微软雅黑" w:eastAsia="微软雅黑" w:hAnsi="微软雅黑"/>
          <w:color w:val="404040"/>
          <w:shd w:val="clear" w:color="auto" w:fill="FFFFFF"/>
        </w:rPr>
      </w:pPr>
      <w:r>
        <w:rPr>
          <w:rFonts w:hint="eastAsia"/>
          <w:color w:val="404040"/>
          <w:shd w:val="clear" w:color="auto" w:fill="FFFFFF"/>
        </w:rPr>
        <w:t>编辑</w:t>
      </w:r>
      <w:r>
        <w:rPr>
          <w:rFonts w:ascii="微软雅黑" w:eastAsia="微软雅黑" w:hAnsi="微软雅黑" w:hint="eastAsia"/>
          <w:color w:val="404040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etc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httpd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conf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httpd.conf</w:t>
      </w:r>
      <w:proofErr w:type="spellEnd"/>
    </w:p>
    <w:p w:rsidR="006A1A46" w:rsidRPr="006A1A46" w:rsidRDefault="006A1A46" w:rsidP="006A1A46">
      <w:pPr>
        <w:pStyle w:val="af1"/>
        <w:widowControl/>
        <w:numPr>
          <w:ilvl w:val="0"/>
          <w:numId w:val="25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hint="eastAsia"/>
          <w:color w:val="404040"/>
          <w:shd w:val="clear" w:color="auto" w:fill="FFFFFF"/>
        </w:rPr>
        <w:t>查看</w:t>
      </w:r>
      <w:r>
        <w:rPr>
          <w:color w:val="404040"/>
          <w:shd w:val="clear" w:color="auto" w:fill="FFFFFF"/>
        </w:rPr>
        <w:t>文件中是否有：</w:t>
      </w:r>
    </w:p>
    <w:p w:rsidR="006A1A46" w:rsidRDefault="006A1A46" w:rsidP="006A1A46">
      <w:pPr>
        <w:pStyle w:val="af1"/>
        <w:widowControl/>
        <w:shd w:val="clear" w:color="auto" w:fill="FFFFFF"/>
        <w:ind w:left="1680" w:firstLineChars="0" w:firstLine="0"/>
        <w:jc w:val="left"/>
        <w:rPr>
          <w:rFonts w:ascii="微软雅黑" w:eastAsia="微软雅黑" w:hAnsi="微软雅黑"/>
          <w:color w:val="404040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LoadModule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proxy_module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 xml:space="preserve"> modules/mod_proxy.so</w:t>
      </w:r>
    </w:p>
    <w:p w:rsidR="006A1A46" w:rsidRDefault="006A1A46" w:rsidP="006A1A46">
      <w:pPr>
        <w:pStyle w:val="af1"/>
        <w:widowControl/>
        <w:shd w:val="clear" w:color="auto" w:fill="FFFFFF"/>
        <w:ind w:left="1680" w:firstLineChars="0" w:firstLine="0"/>
        <w:jc w:val="left"/>
        <w:rPr>
          <w:rFonts w:ascii="微软雅黑" w:eastAsia="微软雅黑" w:hAnsi="微软雅黑"/>
          <w:color w:val="404040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LoadModule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4040"/>
          <w:shd w:val="clear" w:color="auto" w:fill="FFFFFF"/>
        </w:rPr>
        <w:t>proxy_http_module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 xml:space="preserve"> modules/mod_proxy_http.so</w:t>
      </w:r>
    </w:p>
    <w:p w:rsidR="006A1A46" w:rsidRDefault="006A1A46" w:rsidP="006A1A46">
      <w:pPr>
        <w:pStyle w:val="af1"/>
        <w:widowControl/>
        <w:shd w:val="clear" w:color="auto" w:fill="FFFFFF"/>
        <w:ind w:left="1680" w:firstLineChars="0" w:firstLine="0"/>
        <w:jc w:val="left"/>
        <w:rPr>
          <w:rFonts w:ascii="微软雅黑" w:eastAsia="微软雅黑" w:hAnsi="微软雅黑"/>
          <w:color w:val="404040"/>
          <w:shd w:val="clear" w:color="auto" w:fill="FFFFFF"/>
        </w:rPr>
      </w:pPr>
      <w:r>
        <w:rPr>
          <w:rFonts w:ascii="微软雅黑" w:eastAsia="微软雅黑" w:hAnsi="微软雅黑" w:hint="eastAsia"/>
          <w:color w:val="404040"/>
          <w:shd w:val="clear" w:color="auto" w:fill="FFFFFF"/>
        </w:rPr>
        <w:t>如果有</w:t>
      </w:r>
      <w:r>
        <w:rPr>
          <w:rFonts w:ascii="微软雅黑" w:eastAsia="微软雅黑" w:hAnsi="微软雅黑"/>
          <w:color w:val="404040"/>
          <w:shd w:val="clear" w:color="auto" w:fill="FFFFFF"/>
        </w:rPr>
        <w:t>：</w:t>
      </w:r>
      <w:r>
        <w:rPr>
          <w:rFonts w:ascii="微软雅黑" w:eastAsia="微软雅黑" w:hAnsi="微软雅黑" w:hint="eastAsia"/>
          <w:color w:val="404040"/>
          <w:shd w:val="clear" w:color="auto" w:fill="FFFFFF"/>
        </w:rPr>
        <w:t>就在</w:t>
      </w:r>
      <w:proofErr w:type="spellStart"/>
      <w:r>
        <w:rPr>
          <w:rFonts w:ascii="微软雅黑" w:eastAsia="微软雅黑" w:hAnsi="微软雅黑"/>
          <w:color w:val="404040"/>
          <w:shd w:val="clear" w:color="auto" w:fill="FFFFFF"/>
        </w:rPr>
        <w:t>httpd.conf</w:t>
      </w:r>
      <w:proofErr w:type="spellEnd"/>
      <w:r>
        <w:rPr>
          <w:rFonts w:ascii="微软雅黑" w:eastAsia="微软雅黑" w:hAnsi="微软雅黑" w:hint="eastAsia"/>
          <w:color w:val="404040"/>
          <w:shd w:val="clear" w:color="auto" w:fill="FFFFFF"/>
        </w:rPr>
        <w:t>的最后</w:t>
      </w:r>
      <w:r>
        <w:rPr>
          <w:rFonts w:ascii="微软雅黑" w:eastAsia="微软雅黑" w:hAnsi="微软雅黑"/>
          <w:color w:val="404040"/>
          <w:shd w:val="clear" w:color="auto" w:fill="FFFFFF"/>
        </w:rPr>
        <w:t>一行加上：</w:t>
      </w:r>
    </w:p>
    <w:p w:rsidR="006A1A46" w:rsidRDefault="003A315C" w:rsidP="003A315C">
      <w:pPr>
        <w:pStyle w:val="ae"/>
        <w:shd w:val="clear" w:color="auto" w:fill="FFFFFF"/>
        <w:spacing w:before="0" w:beforeAutospacing="0" w:after="375" w:afterAutospacing="0" w:line="432" w:lineRule="atLeast"/>
        <w:ind w:left="1680" w:firstLine="420"/>
        <w:rPr>
          <w:rFonts w:ascii="微软雅黑" w:eastAsia="微软雅黑" w:hAnsi="微软雅黑"/>
          <w:color w:val="404040"/>
        </w:rPr>
      </w:pPr>
      <w:proofErr w:type="spellStart"/>
      <w:r>
        <w:rPr>
          <w:rFonts w:ascii="微软雅黑" w:eastAsia="微软雅黑" w:hAnsi="微软雅黑" w:hint="eastAsia"/>
          <w:color w:val="404040"/>
        </w:rPr>
        <w:t>ProxyPass</w:t>
      </w:r>
      <w:proofErr w:type="spellEnd"/>
      <w:r>
        <w:rPr>
          <w:rFonts w:ascii="微软雅黑" w:eastAsia="微软雅黑" w:hAnsi="微软雅黑" w:hint="eastAsia"/>
          <w:color w:val="404040"/>
        </w:rPr>
        <w:t xml:space="preserve"> /</w:t>
      </w:r>
      <w:r w:rsidR="006A1A46">
        <w:rPr>
          <w:rFonts w:ascii="微软雅黑" w:eastAsia="微软雅黑" w:hAnsi="微软雅黑" w:hint="eastAsia"/>
          <w:color w:val="404040"/>
        </w:rPr>
        <w:t xml:space="preserve"> http://</w:t>
      </w:r>
      <w:r>
        <w:rPr>
          <w:rFonts w:ascii="微软雅黑" w:eastAsia="微软雅黑" w:hAnsi="微软雅黑"/>
          <w:color w:val="404040"/>
        </w:rPr>
        <w:t>127.0.0.1</w:t>
      </w:r>
      <w:r>
        <w:rPr>
          <w:rFonts w:ascii="微软雅黑" w:eastAsia="微软雅黑" w:hAnsi="微软雅黑" w:hint="eastAsia"/>
          <w:color w:val="404040"/>
        </w:rPr>
        <w:t>:8080/</w:t>
      </w:r>
    </w:p>
    <w:p w:rsidR="006A1A46" w:rsidRDefault="006A1A46" w:rsidP="003A315C">
      <w:pPr>
        <w:pStyle w:val="ae"/>
        <w:shd w:val="clear" w:color="auto" w:fill="FFFFFF"/>
        <w:spacing w:before="0" w:beforeAutospacing="0" w:after="375" w:afterAutospacing="0" w:line="432" w:lineRule="atLeast"/>
        <w:ind w:left="1680" w:firstLine="420"/>
        <w:rPr>
          <w:rFonts w:ascii="微软雅黑" w:eastAsia="微软雅黑" w:hAnsi="微软雅黑"/>
          <w:color w:val="404040"/>
        </w:rPr>
      </w:pPr>
      <w:proofErr w:type="spellStart"/>
      <w:r>
        <w:rPr>
          <w:rFonts w:ascii="微软雅黑" w:eastAsia="微软雅黑" w:hAnsi="微软雅黑" w:hint="eastAsia"/>
          <w:color w:val="404040"/>
        </w:rPr>
        <w:lastRenderedPageBreak/>
        <w:t>ProxyPassReverse</w:t>
      </w:r>
      <w:proofErr w:type="spellEnd"/>
      <w:r>
        <w:rPr>
          <w:rFonts w:ascii="微软雅黑" w:eastAsia="微软雅黑" w:hAnsi="微软雅黑" w:hint="eastAsia"/>
          <w:color w:val="404040"/>
        </w:rPr>
        <w:t xml:space="preserve"> </w:t>
      </w:r>
      <w:proofErr w:type="gramStart"/>
      <w:r>
        <w:rPr>
          <w:rFonts w:ascii="微软雅黑" w:eastAsia="微软雅黑" w:hAnsi="微软雅黑" w:hint="eastAsia"/>
          <w:color w:val="404040"/>
        </w:rPr>
        <w:t>/</w:t>
      </w:r>
      <w:r w:rsidR="003A315C">
        <w:rPr>
          <w:rFonts w:ascii="微软雅黑" w:eastAsia="微软雅黑" w:hAnsi="微软雅黑"/>
          <w:color w:val="404040"/>
        </w:rPr>
        <w:t xml:space="preserve"> </w:t>
      </w:r>
      <w:r>
        <w:rPr>
          <w:rFonts w:ascii="微软雅黑" w:eastAsia="微软雅黑" w:hAnsi="微软雅黑" w:hint="eastAsia"/>
          <w:color w:val="404040"/>
        </w:rPr>
        <w:t xml:space="preserve"> </w:t>
      </w:r>
      <w:proofErr w:type="gramEnd"/>
      <w:r w:rsidR="003A315C">
        <w:rPr>
          <w:rFonts w:ascii="微软雅黑" w:eastAsia="微软雅黑" w:hAnsi="微软雅黑"/>
          <w:color w:val="404040"/>
        </w:rPr>
        <w:fldChar w:fldCharType="begin"/>
      </w:r>
      <w:r w:rsidR="003A315C">
        <w:rPr>
          <w:rFonts w:ascii="微软雅黑" w:eastAsia="微软雅黑" w:hAnsi="微软雅黑"/>
          <w:color w:val="404040"/>
        </w:rPr>
        <w:instrText xml:space="preserve"> HYPERLINK "</w:instrText>
      </w:r>
      <w:r w:rsidR="003A315C">
        <w:rPr>
          <w:rFonts w:ascii="微软雅黑" w:eastAsia="微软雅黑" w:hAnsi="微软雅黑" w:hint="eastAsia"/>
          <w:color w:val="404040"/>
        </w:rPr>
        <w:instrText>http://</w:instrText>
      </w:r>
      <w:r w:rsidR="003A315C">
        <w:rPr>
          <w:rFonts w:ascii="微软雅黑" w:eastAsia="微软雅黑" w:hAnsi="微软雅黑"/>
          <w:color w:val="404040"/>
        </w:rPr>
        <w:instrText>127.0.0.1</w:instrText>
      </w:r>
      <w:r w:rsidR="003A315C">
        <w:rPr>
          <w:rFonts w:ascii="微软雅黑" w:eastAsia="微软雅黑" w:hAnsi="微软雅黑" w:hint="eastAsia"/>
          <w:color w:val="404040"/>
        </w:rPr>
        <w:instrText>:8080/</w:instrText>
      </w:r>
      <w:r w:rsidR="003A315C">
        <w:rPr>
          <w:rFonts w:ascii="微软雅黑" w:eastAsia="微软雅黑" w:hAnsi="微软雅黑"/>
          <w:color w:val="404040"/>
        </w:rPr>
        <w:instrText xml:space="preserve">" </w:instrText>
      </w:r>
      <w:r w:rsidR="003A315C">
        <w:rPr>
          <w:rFonts w:ascii="微软雅黑" w:eastAsia="微软雅黑" w:hAnsi="微软雅黑"/>
          <w:color w:val="404040"/>
        </w:rPr>
        <w:fldChar w:fldCharType="separate"/>
      </w:r>
      <w:r w:rsidR="003A315C" w:rsidRPr="004B36DB">
        <w:rPr>
          <w:rStyle w:val="a5"/>
          <w:rFonts w:ascii="微软雅黑" w:eastAsia="微软雅黑" w:hAnsi="微软雅黑" w:hint="eastAsia"/>
        </w:rPr>
        <w:t>http://</w:t>
      </w:r>
      <w:r w:rsidR="003A315C" w:rsidRPr="004B36DB">
        <w:rPr>
          <w:rStyle w:val="a5"/>
          <w:rFonts w:ascii="微软雅黑" w:eastAsia="微软雅黑" w:hAnsi="微软雅黑"/>
        </w:rPr>
        <w:t>127.0.0.1</w:t>
      </w:r>
      <w:r w:rsidR="003A315C" w:rsidRPr="004B36DB">
        <w:rPr>
          <w:rStyle w:val="a5"/>
          <w:rFonts w:ascii="微软雅黑" w:eastAsia="微软雅黑" w:hAnsi="微软雅黑" w:hint="eastAsia"/>
        </w:rPr>
        <w:t>:8080/</w:t>
      </w:r>
      <w:r w:rsidR="003A315C">
        <w:rPr>
          <w:rFonts w:ascii="微软雅黑" w:eastAsia="微软雅黑" w:hAnsi="微软雅黑"/>
          <w:color w:val="404040"/>
        </w:rPr>
        <w:fldChar w:fldCharType="end"/>
      </w:r>
    </w:p>
    <w:p w:rsidR="003A315C" w:rsidRDefault="003A315C" w:rsidP="003A315C">
      <w:pPr>
        <w:pStyle w:val="ae"/>
        <w:shd w:val="clear" w:color="auto" w:fill="FFFFFF"/>
        <w:spacing w:before="0" w:beforeAutospacing="0" w:after="375" w:afterAutospacing="0" w:line="432" w:lineRule="atLeast"/>
        <w:rPr>
          <w:rFonts w:ascii="微软雅黑" w:eastAsia="微软雅黑" w:hAnsi="微软雅黑"/>
          <w:color w:val="404040"/>
        </w:rPr>
      </w:pPr>
      <w:r>
        <w:rPr>
          <w:rFonts w:ascii="微软雅黑" w:eastAsia="微软雅黑" w:hAnsi="微软雅黑"/>
          <w:color w:val="404040"/>
        </w:rPr>
        <w:tab/>
      </w:r>
      <w:r>
        <w:rPr>
          <w:rFonts w:ascii="微软雅黑" w:eastAsia="微软雅黑" w:hAnsi="微软雅黑"/>
          <w:color w:val="404040"/>
        </w:rPr>
        <w:tab/>
      </w:r>
      <w:r>
        <w:rPr>
          <w:rFonts w:ascii="微软雅黑" w:eastAsia="微软雅黑" w:hAnsi="微软雅黑"/>
          <w:color w:val="404040"/>
        </w:rPr>
        <w:tab/>
        <w:t>3</w:t>
      </w:r>
      <w:r>
        <w:rPr>
          <w:rFonts w:ascii="微软雅黑" w:eastAsia="微软雅黑" w:hAnsi="微软雅黑" w:hint="eastAsia"/>
          <w:color w:val="404040"/>
        </w:rPr>
        <w:t>）</w:t>
      </w:r>
      <w:proofErr w:type="spellStart"/>
      <w:r>
        <w:rPr>
          <w:rFonts w:ascii="微软雅黑" w:eastAsia="微软雅黑" w:hAnsi="微软雅黑"/>
          <w:color w:val="404040"/>
        </w:rPr>
        <w:t>wq</w:t>
      </w:r>
      <w:proofErr w:type="spellEnd"/>
      <w:r>
        <w:rPr>
          <w:rFonts w:ascii="微软雅黑" w:eastAsia="微软雅黑" w:hAnsi="微软雅黑" w:hint="eastAsia"/>
          <w:color w:val="404040"/>
        </w:rPr>
        <w:t>保存</w:t>
      </w:r>
      <w:r>
        <w:rPr>
          <w:rFonts w:ascii="微软雅黑" w:eastAsia="微软雅黑" w:hAnsi="微软雅黑"/>
          <w:color w:val="404040"/>
        </w:rPr>
        <w:t>以后，重启</w:t>
      </w:r>
      <w:proofErr w:type="spellStart"/>
      <w:r>
        <w:rPr>
          <w:rFonts w:ascii="微软雅黑" w:eastAsia="微软雅黑" w:hAnsi="微软雅黑"/>
          <w:color w:val="404040"/>
        </w:rPr>
        <w:t>httpd</w:t>
      </w:r>
      <w:proofErr w:type="spellEnd"/>
      <w:r>
        <w:rPr>
          <w:rFonts w:ascii="微软雅黑" w:eastAsia="微软雅黑" w:hAnsi="微软雅黑" w:hint="eastAsia"/>
          <w:color w:val="404040"/>
        </w:rPr>
        <w:t>服务</w:t>
      </w:r>
    </w:p>
    <w:p w:rsidR="006A1A46" w:rsidRPr="006A1A46" w:rsidRDefault="006A1A46" w:rsidP="006A1A46">
      <w:pPr>
        <w:pStyle w:val="af1"/>
        <w:widowControl/>
        <w:shd w:val="clear" w:color="auto" w:fill="FFFFFF"/>
        <w:ind w:left="1680" w:firstLineChars="0" w:firstLine="0"/>
        <w:jc w:val="left"/>
        <w:rPr>
          <w:rFonts w:ascii="Verdana" w:hAnsi="Verdana" w:cs="宋体"/>
          <w:color w:val="333333"/>
          <w:kern w:val="0"/>
          <w:szCs w:val="21"/>
        </w:rPr>
      </w:pPr>
    </w:p>
    <w:p w:rsidR="006A1A46" w:rsidRPr="006A1A46" w:rsidRDefault="006A1A46" w:rsidP="006A1A46">
      <w:pPr>
        <w:pStyle w:val="af1"/>
        <w:widowControl/>
        <w:numPr>
          <w:ilvl w:val="0"/>
          <w:numId w:val="24"/>
        </w:numPr>
        <w:shd w:val="clear" w:color="auto" w:fill="FFFFFF"/>
        <w:ind w:firstLineChars="0"/>
        <w:jc w:val="left"/>
        <w:rPr>
          <w:rFonts w:ascii="Verdana" w:hAnsi="Verdana" w:cs="宋体"/>
          <w:color w:val="333333"/>
          <w:kern w:val="0"/>
          <w:szCs w:val="21"/>
        </w:rPr>
      </w:pPr>
      <w:r>
        <w:rPr>
          <w:rFonts w:ascii="Verdana" w:hAnsi="Verdana" w:cs="宋体"/>
          <w:color w:val="333333"/>
          <w:kern w:val="0"/>
          <w:szCs w:val="21"/>
        </w:rPr>
        <w:t>Linux</w:t>
      </w:r>
      <w:r>
        <w:rPr>
          <w:rFonts w:ascii="Verdana" w:hAnsi="Verdana" w:cs="宋体"/>
          <w:color w:val="333333"/>
          <w:kern w:val="0"/>
          <w:szCs w:val="21"/>
        </w:rPr>
        <w:t>中的端口转发：</w:t>
      </w:r>
      <w:bookmarkStart w:id="14" w:name="_GoBack"/>
      <w:bookmarkEnd w:id="14"/>
    </w:p>
    <w:p w:rsidR="006A1A46" w:rsidRDefault="003A315C" w:rsidP="003A315C">
      <w:pPr>
        <w:pStyle w:val="af1"/>
        <w:ind w:left="840" w:firstLineChars="0" w:firstLine="0"/>
        <w:rPr>
          <w:szCs w:val="21"/>
        </w:rPr>
      </w:pPr>
      <w:r>
        <w:rPr>
          <w:rFonts w:hint="eastAsia"/>
          <w:szCs w:val="21"/>
        </w:rPr>
        <w:t>在</w:t>
      </w:r>
      <w:r>
        <w:rPr>
          <w:szCs w:val="21"/>
        </w:rPr>
        <w:t>root</w:t>
      </w:r>
      <w:r>
        <w:rPr>
          <w:rFonts w:hint="eastAsia"/>
          <w:szCs w:val="21"/>
        </w:rPr>
        <w:t>用户</w:t>
      </w:r>
      <w:r>
        <w:rPr>
          <w:szCs w:val="21"/>
        </w:rPr>
        <w:t>下：</w:t>
      </w:r>
    </w:p>
    <w:p w:rsidR="003A315C" w:rsidRDefault="003A315C" w:rsidP="003A315C">
      <w:pPr>
        <w:pStyle w:val="af1"/>
        <w:ind w:left="84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proofErr w:type="spellStart"/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iptables</w:t>
      </w:r>
      <w:proofErr w:type="spellEnd"/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-t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nat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-A PREROUTING -p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tcp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--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dport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80 -j REDIRECT --to-port 8080</w:t>
      </w:r>
    </w:p>
    <w:p w:rsidR="003A315C" w:rsidRPr="006A1A46" w:rsidRDefault="003A315C" w:rsidP="003A315C">
      <w:pPr>
        <w:pStyle w:val="af1"/>
        <w:ind w:left="840" w:firstLineChars="0" w:firstLine="0"/>
        <w:rPr>
          <w:szCs w:val="21"/>
        </w:rPr>
      </w:pPr>
      <w:proofErr w:type="gramStart"/>
      <w:r>
        <w:rPr>
          <w:rFonts w:ascii="Tahoma" w:hAnsi="Tahoma" w:cs="Tahoma"/>
          <w:color w:val="333333"/>
          <w:szCs w:val="21"/>
          <w:shd w:val="clear" w:color="auto" w:fill="FAFAFC"/>
        </w:rPr>
        <w:t>service</w:t>
      </w:r>
      <w:proofErr w:type="gram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</w:t>
      </w:r>
      <w:proofErr w:type="spellStart"/>
      <w:r>
        <w:rPr>
          <w:rFonts w:ascii="Tahoma" w:hAnsi="Tahoma" w:cs="Tahoma"/>
          <w:color w:val="333333"/>
          <w:szCs w:val="21"/>
          <w:shd w:val="clear" w:color="auto" w:fill="FAFAFC"/>
        </w:rPr>
        <w:t>iptables</w:t>
      </w:r>
      <w:proofErr w:type="spellEnd"/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save</w:t>
      </w:r>
    </w:p>
    <w:p w:rsidR="00F71D61" w:rsidRDefault="00F71D61" w:rsidP="00F71D61">
      <w:pPr>
        <w:rPr>
          <w:szCs w:val="21"/>
        </w:rPr>
      </w:pPr>
    </w:p>
    <w:p w:rsidR="00F71D61" w:rsidRPr="00F71D61" w:rsidRDefault="00F71D61" w:rsidP="00F71D61">
      <w:pPr>
        <w:pStyle w:val="1"/>
        <w:shd w:val="clear" w:color="auto" w:fill="84AF9B"/>
        <w:spacing w:before="0" w:after="0"/>
        <w:rPr>
          <w:rFonts w:ascii="Verdana" w:hAnsi="Verdana"/>
          <w:b w:val="0"/>
          <w:color w:val="000000"/>
          <w:kern w:val="36"/>
          <w:sz w:val="24"/>
          <w:szCs w:val="24"/>
        </w:rPr>
      </w:pPr>
      <w:r>
        <w:rPr>
          <w:rFonts w:hint="eastAsia"/>
        </w:rPr>
        <w:t>五．</w:t>
      </w:r>
      <w:hyperlink r:id="rId27" w:history="1">
        <w:r>
          <w:rPr>
            <w:rStyle w:val="a5"/>
            <w:rFonts w:ascii="Verdana" w:hAnsi="Verdana"/>
            <w:b w:val="0"/>
            <w:bCs/>
            <w:color w:val="000000"/>
            <w:sz w:val="49"/>
            <w:szCs w:val="49"/>
            <w:u w:val="none"/>
          </w:rPr>
          <w:t>centos7 mysql</w:t>
        </w:r>
        <w:r>
          <w:rPr>
            <w:rStyle w:val="a5"/>
            <w:rFonts w:ascii="Verdana" w:hAnsi="Verdana"/>
            <w:b w:val="0"/>
            <w:bCs/>
            <w:color w:val="000000"/>
            <w:sz w:val="49"/>
            <w:szCs w:val="49"/>
            <w:u w:val="none"/>
          </w:rPr>
          <w:t>数据库安装和配置</w:t>
        </w:r>
      </w:hyperlink>
    </w:p>
    <w:p w:rsidR="00F71D61" w:rsidRDefault="00F71D61" w:rsidP="00674001">
      <w:pPr>
        <w:pStyle w:val="4"/>
        <w:rPr>
          <w:kern w:val="36"/>
        </w:rPr>
      </w:pPr>
      <w:r>
        <w:t>一、系统环境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yum update</w:t>
      </w:r>
      <w:r>
        <w:rPr>
          <w:rFonts w:ascii="Verdana" w:hAnsi="Verdana"/>
          <w:color w:val="000000"/>
          <w:sz w:val="21"/>
          <w:szCs w:val="21"/>
        </w:rPr>
        <w:t>升级以后的系统版本为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cat</w:t>
      </w:r>
      <w:proofErr w:type="gramEnd"/>
      <w:r>
        <w:rPr>
          <w:color w:val="008000"/>
        </w:rPr>
        <w:t xml:space="preserve"> /</w:t>
      </w:r>
      <w:proofErr w:type="spellStart"/>
      <w:r>
        <w:rPr>
          <w:color w:val="008000"/>
        </w:rPr>
        <w:t>etc</w:t>
      </w:r>
      <w:proofErr w:type="spellEnd"/>
      <w:r>
        <w:rPr>
          <w:color w:val="008000"/>
        </w:rPr>
        <w:t>/</w:t>
      </w:r>
      <w:proofErr w:type="spellStart"/>
      <w:r>
        <w:rPr>
          <w:color w:val="008000"/>
        </w:rPr>
        <w:t>redhat</w:t>
      </w:r>
      <w:proofErr w:type="spellEnd"/>
      <w:r>
        <w:rPr>
          <w:color w:val="008000"/>
        </w:rPr>
        <w:t xml:space="preserve">-release 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CentOS</w:t>
      </w:r>
      <w:proofErr w:type="spellEnd"/>
      <w:r>
        <w:rPr>
          <w:color w:val="000000"/>
        </w:rPr>
        <w:t xml:space="preserve"> Linux release 7.1.1503 (Core) </w:t>
      </w:r>
    </w:p>
    <w:p w:rsidR="00F71D61" w:rsidRDefault="00F71D61" w:rsidP="00674001">
      <w:pPr>
        <w:pStyle w:val="4"/>
      </w:pPr>
      <w:r>
        <w:t>二、</w:t>
      </w:r>
      <w:proofErr w:type="spellStart"/>
      <w:r>
        <w:t>mysql</w:t>
      </w:r>
      <w:proofErr w:type="spellEnd"/>
      <w:r>
        <w:t>安装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一般网上给出的资料都是</w:t>
      </w:r>
    </w:p>
    <w:p w:rsidR="00F71D61" w:rsidRDefault="00F71D61" w:rsidP="00F71D61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 xml:space="preserve">#yum install </w:t>
      </w:r>
      <w:proofErr w:type="spellStart"/>
      <w:r>
        <w:rPr>
          <w:color w:val="008000"/>
        </w:rPr>
        <w:t>mysql</w:t>
      </w:r>
      <w:proofErr w:type="spellEnd"/>
    </w:p>
    <w:p w:rsidR="00F71D61" w:rsidRDefault="00F71D61" w:rsidP="00F71D61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 xml:space="preserve">#yum install </w:t>
      </w:r>
      <w:proofErr w:type="spellStart"/>
      <w:r>
        <w:rPr>
          <w:color w:val="008000"/>
        </w:rPr>
        <w:t>mysql</w:t>
      </w:r>
      <w:proofErr w:type="spellEnd"/>
      <w:r>
        <w:rPr>
          <w:color w:val="008000"/>
        </w:rPr>
        <w:t>-server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 xml:space="preserve">#yum install </w:t>
      </w:r>
      <w:proofErr w:type="spellStart"/>
      <w:r>
        <w:rPr>
          <w:color w:val="008000"/>
        </w:rPr>
        <w:t>mysql-devel</w:t>
      </w:r>
      <w:proofErr w:type="spell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和</w:t>
      </w:r>
      <w:proofErr w:type="spellStart"/>
      <w:r>
        <w:rPr>
          <w:rFonts w:ascii="Verdana" w:hAnsi="Verdana"/>
          <w:color w:val="000000"/>
          <w:sz w:val="21"/>
          <w:szCs w:val="21"/>
        </w:rPr>
        <w:t>mysql-devel</w:t>
      </w:r>
      <w:proofErr w:type="spellEnd"/>
      <w:r>
        <w:rPr>
          <w:rFonts w:ascii="Verdana" w:hAnsi="Verdana"/>
          <w:color w:val="000000"/>
          <w:sz w:val="21"/>
          <w:szCs w:val="21"/>
        </w:rPr>
        <w:t>都成功，但是安装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-server</w:t>
      </w:r>
      <w:r>
        <w:rPr>
          <w:rFonts w:ascii="Verdana" w:hAnsi="Verdana"/>
          <w:color w:val="000000"/>
          <w:sz w:val="21"/>
          <w:szCs w:val="21"/>
        </w:rPr>
        <w:t>失败，如下：</w:t>
      </w:r>
    </w:p>
    <w:p w:rsidR="00F71D61" w:rsidRDefault="00F71D61" w:rsidP="00F71D61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7" name="图片 27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yum</w:t>
      </w:r>
      <w:proofErr w:type="gramEnd"/>
      <w:r>
        <w:rPr>
          <w:color w:val="008000"/>
        </w:rPr>
        <w:t xml:space="preserve"> install </w:t>
      </w:r>
      <w:proofErr w:type="spellStart"/>
      <w:r>
        <w:rPr>
          <w:color w:val="008000"/>
        </w:rPr>
        <w:t>mysql</w:t>
      </w:r>
      <w:proofErr w:type="spellEnd"/>
      <w:r>
        <w:rPr>
          <w:color w:val="008000"/>
        </w:rPr>
        <w:t>-server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Loaded plugins: </w:t>
      </w:r>
      <w:proofErr w:type="spellStart"/>
      <w:r>
        <w:rPr>
          <w:color w:val="000000"/>
        </w:rPr>
        <w:t>fastestmirror</w:t>
      </w:r>
      <w:proofErr w:type="spellEnd"/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Loading mirror speeds </w:t>
      </w:r>
      <w:r>
        <w:rPr>
          <w:color w:val="0000FF"/>
        </w:rPr>
        <w:t>from</w:t>
      </w:r>
      <w:r>
        <w:rPr>
          <w:color w:val="000000"/>
        </w:rPr>
        <w:t xml:space="preserve"> cached </w:t>
      </w:r>
      <w:proofErr w:type="spellStart"/>
      <w:r>
        <w:rPr>
          <w:color w:val="000000"/>
        </w:rPr>
        <w:t>hostfile</w:t>
      </w:r>
      <w:proofErr w:type="spellEnd"/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</w:t>
      </w:r>
      <w:proofErr w:type="gramStart"/>
      <w:r>
        <w:rPr>
          <w:color w:val="000000"/>
        </w:rPr>
        <w:t>base</w:t>
      </w:r>
      <w:proofErr w:type="gramEnd"/>
      <w:r>
        <w:rPr>
          <w:color w:val="000000"/>
        </w:rPr>
        <w:t>: mirrors.sina.cn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</w:t>
      </w:r>
      <w:proofErr w:type="gramStart"/>
      <w:r>
        <w:rPr>
          <w:color w:val="000000"/>
        </w:rPr>
        <w:t>extras</w:t>
      </w:r>
      <w:proofErr w:type="gramEnd"/>
      <w:r>
        <w:rPr>
          <w:color w:val="000000"/>
        </w:rPr>
        <w:t>: mirrors.sina.cn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 * </w:t>
      </w:r>
      <w:proofErr w:type="gramStart"/>
      <w:r>
        <w:rPr>
          <w:color w:val="000000"/>
        </w:rPr>
        <w:t>updates</w:t>
      </w:r>
      <w:proofErr w:type="gramEnd"/>
      <w:r>
        <w:rPr>
          <w:color w:val="000000"/>
        </w:rPr>
        <w:t>: mirrors.sina.cn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No package </w:t>
      </w:r>
      <w:proofErr w:type="spellStart"/>
      <w:r>
        <w:rPr>
          <w:color w:val="000000"/>
        </w:rPr>
        <w:t>mysql</w:t>
      </w:r>
      <w:proofErr w:type="spellEnd"/>
      <w:r>
        <w:rPr>
          <w:color w:val="000000"/>
        </w:rPr>
        <w:t>-server available.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Error: Nothing to do</w:t>
      </w:r>
    </w:p>
    <w:p w:rsidR="00F71D61" w:rsidRDefault="00F71D61" w:rsidP="00F71D61">
      <w:pPr>
        <w:shd w:val="clear" w:color="auto" w:fill="F5F5F5"/>
        <w:rPr>
          <w:color w:val="000000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6" name="图片 26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查资料发现是</w:t>
      </w:r>
      <w:proofErr w:type="spellStart"/>
      <w:r>
        <w:rPr>
          <w:rFonts w:ascii="Verdana" w:hAnsi="Verdana"/>
          <w:color w:val="000000"/>
          <w:sz w:val="21"/>
          <w:szCs w:val="21"/>
        </w:rPr>
        <w:t>CentOS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7 </w:t>
      </w:r>
      <w:r>
        <w:rPr>
          <w:rFonts w:ascii="Verdana" w:hAnsi="Verdana"/>
          <w:color w:val="000000"/>
          <w:sz w:val="21"/>
          <w:szCs w:val="21"/>
        </w:rPr>
        <w:t>版本将</w:t>
      </w:r>
      <w:r>
        <w:rPr>
          <w:rFonts w:ascii="Verdana" w:hAnsi="Verdana"/>
          <w:color w:val="000000"/>
          <w:sz w:val="21"/>
          <w:szCs w:val="21"/>
        </w:rPr>
        <w:t>MySQL</w:t>
      </w:r>
      <w:r>
        <w:rPr>
          <w:rFonts w:ascii="Verdana" w:hAnsi="Verdana"/>
          <w:color w:val="000000"/>
          <w:sz w:val="21"/>
          <w:szCs w:val="21"/>
        </w:rPr>
        <w:t>数据库软件从默认的程序列表中移除，用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代替了。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有两种解决办法：</w:t>
      </w:r>
    </w:p>
    <w:p w:rsidR="00F71D61" w:rsidRDefault="00F71D61" w:rsidP="00674001">
      <w:pPr>
        <w:pStyle w:val="5"/>
      </w:pPr>
      <w:r>
        <w:t>1</w:t>
      </w:r>
      <w:r>
        <w:t>、方法</w:t>
      </w:r>
      <w:proofErr w:type="gramStart"/>
      <w:r>
        <w:t>一</w:t>
      </w:r>
      <w:proofErr w:type="gramEnd"/>
      <w:r>
        <w:t>：安装</w:t>
      </w:r>
      <w:proofErr w:type="spellStart"/>
      <w:r>
        <w:t>mariadb</w:t>
      </w:r>
      <w:proofErr w:type="spellEnd"/>
    </w:p>
    <w:p w:rsidR="00F71D61" w:rsidRDefault="00F71D61" w:rsidP="00F71D61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数据库管理系统是</w:t>
      </w:r>
      <w:r>
        <w:rPr>
          <w:rFonts w:ascii="Verdana" w:hAnsi="Verdana"/>
          <w:color w:val="000000"/>
          <w:sz w:val="21"/>
          <w:szCs w:val="21"/>
        </w:rPr>
        <w:t>MySQL</w:t>
      </w:r>
      <w:r>
        <w:rPr>
          <w:rFonts w:ascii="Verdana" w:hAnsi="Verdana"/>
          <w:color w:val="000000"/>
          <w:sz w:val="21"/>
          <w:szCs w:val="21"/>
        </w:rPr>
        <w:t>的一个分支，主要由开源社区在维护，采用</w:t>
      </w:r>
      <w:r>
        <w:rPr>
          <w:rFonts w:ascii="Verdana" w:hAnsi="Verdana"/>
          <w:color w:val="000000"/>
          <w:sz w:val="21"/>
          <w:szCs w:val="21"/>
        </w:rPr>
        <w:t>GPL</w:t>
      </w:r>
      <w:r>
        <w:rPr>
          <w:rFonts w:ascii="Verdana" w:hAnsi="Verdana"/>
          <w:color w:val="000000"/>
          <w:sz w:val="21"/>
          <w:szCs w:val="21"/>
        </w:rPr>
        <w:t>授权许可。开发这个分支的原因之一是：甲骨文公司收购了</w:t>
      </w:r>
      <w:r>
        <w:rPr>
          <w:rFonts w:ascii="Verdana" w:hAnsi="Verdana"/>
          <w:color w:val="000000"/>
          <w:sz w:val="21"/>
          <w:szCs w:val="21"/>
        </w:rPr>
        <w:t>MySQL</w:t>
      </w:r>
      <w:r>
        <w:rPr>
          <w:rFonts w:ascii="Verdana" w:hAnsi="Verdana"/>
          <w:color w:val="000000"/>
          <w:sz w:val="21"/>
          <w:szCs w:val="21"/>
        </w:rPr>
        <w:t>后，有将</w:t>
      </w:r>
      <w:r>
        <w:rPr>
          <w:rFonts w:ascii="Verdana" w:hAnsi="Verdana"/>
          <w:color w:val="000000"/>
          <w:sz w:val="21"/>
          <w:szCs w:val="21"/>
        </w:rPr>
        <w:t>MySQL</w:t>
      </w:r>
      <w:proofErr w:type="gramStart"/>
      <w:r>
        <w:rPr>
          <w:rFonts w:ascii="Verdana" w:hAnsi="Verdana"/>
          <w:color w:val="000000"/>
          <w:sz w:val="21"/>
          <w:szCs w:val="21"/>
        </w:rPr>
        <w:t>闭源的</w:t>
      </w:r>
      <w:proofErr w:type="gramEnd"/>
      <w:r>
        <w:rPr>
          <w:rFonts w:ascii="Verdana" w:hAnsi="Verdana"/>
          <w:color w:val="000000"/>
          <w:sz w:val="21"/>
          <w:szCs w:val="21"/>
        </w:rPr>
        <w:t>潜在风险，因此社区采用分支的方式来避开这个风险。</w:t>
      </w:r>
      <w:proofErr w:type="spellStart"/>
      <w:r>
        <w:rPr>
          <w:rFonts w:ascii="Verdana" w:hAnsi="Verdana"/>
          <w:color w:val="0000FF"/>
          <w:sz w:val="21"/>
          <w:szCs w:val="21"/>
        </w:rPr>
        <w:t>MariaDB</w:t>
      </w:r>
      <w:proofErr w:type="spellEnd"/>
      <w:r>
        <w:rPr>
          <w:rFonts w:ascii="Verdana" w:hAnsi="Verdana"/>
          <w:color w:val="0000FF"/>
          <w:sz w:val="21"/>
          <w:szCs w:val="21"/>
        </w:rPr>
        <w:t>的目的是完全兼容</w:t>
      </w:r>
      <w:r>
        <w:rPr>
          <w:rFonts w:ascii="Verdana" w:hAnsi="Verdana"/>
          <w:color w:val="0000FF"/>
          <w:sz w:val="21"/>
          <w:szCs w:val="21"/>
        </w:rPr>
        <w:t>MySQL</w:t>
      </w:r>
      <w:r>
        <w:rPr>
          <w:rFonts w:ascii="Verdana" w:hAnsi="Verdana"/>
          <w:color w:val="0000FF"/>
          <w:sz w:val="21"/>
          <w:szCs w:val="21"/>
        </w:rPr>
        <w:t>，包括</w:t>
      </w:r>
      <w:r>
        <w:rPr>
          <w:rFonts w:ascii="Verdana" w:hAnsi="Verdana"/>
          <w:color w:val="0000FF"/>
          <w:sz w:val="21"/>
          <w:szCs w:val="21"/>
        </w:rPr>
        <w:t>API</w:t>
      </w:r>
      <w:r>
        <w:rPr>
          <w:rFonts w:ascii="Verdana" w:hAnsi="Verdana"/>
          <w:color w:val="0000FF"/>
          <w:sz w:val="21"/>
          <w:szCs w:val="21"/>
        </w:rPr>
        <w:t>和命令行，使之能轻松成为</w:t>
      </w:r>
      <w:r>
        <w:rPr>
          <w:rFonts w:ascii="Verdana" w:hAnsi="Verdana"/>
          <w:color w:val="0000FF"/>
          <w:sz w:val="21"/>
          <w:szCs w:val="21"/>
        </w:rPr>
        <w:t>MySQL</w:t>
      </w:r>
      <w:r>
        <w:rPr>
          <w:rFonts w:ascii="Verdana" w:hAnsi="Verdana"/>
          <w:color w:val="0000FF"/>
          <w:sz w:val="21"/>
          <w:szCs w:val="21"/>
        </w:rPr>
        <w:t>的代替品。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，大小</w:t>
      </w:r>
      <w:r>
        <w:rPr>
          <w:rFonts w:ascii="Verdana" w:hAnsi="Verdana"/>
          <w:color w:val="000000"/>
          <w:sz w:val="21"/>
          <w:szCs w:val="21"/>
        </w:rPr>
        <w:t>59 M</w:t>
      </w:r>
      <w:r>
        <w:rPr>
          <w:rFonts w:ascii="Verdana" w:hAnsi="Verdana"/>
          <w:color w:val="000000"/>
          <w:sz w:val="21"/>
          <w:szCs w:val="21"/>
        </w:rPr>
        <w:t>。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yum</w:t>
      </w:r>
      <w:proofErr w:type="gramEnd"/>
      <w:r>
        <w:rPr>
          <w:color w:val="008000"/>
        </w:rPr>
        <w:t xml:space="preserve"> install </w:t>
      </w:r>
      <w:proofErr w:type="spellStart"/>
      <w:r>
        <w:rPr>
          <w:color w:val="008000"/>
        </w:rPr>
        <w:t>mariadb</w:t>
      </w:r>
      <w:proofErr w:type="spellEnd"/>
      <w:r>
        <w:rPr>
          <w:color w:val="008000"/>
        </w:rPr>
        <w:t xml:space="preserve">-server </w:t>
      </w:r>
      <w:proofErr w:type="spellStart"/>
      <w:r>
        <w:rPr>
          <w:color w:val="008000"/>
        </w:rPr>
        <w:t>mariadb</w:t>
      </w:r>
      <w:proofErr w:type="spellEnd"/>
      <w:r>
        <w:rPr>
          <w:color w:val="008000"/>
        </w:rPr>
        <w:t xml:space="preserve"> 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数据库的相关命令是：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systemctl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start 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 #</w:t>
      </w:r>
      <w:r>
        <w:rPr>
          <w:rFonts w:ascii="Verdana" w:hAnsi="Verdana"/>
          <w:color w:val="000000"/>
          <w:sz w:val="21"/>
          <w:szCs w:val="21"/>
        </w:rPr>
        <w:t>启动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systemctl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stop 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 #</w:t>
      </w:r>
      <w:r>
        <w:rPr>
          <w:rFonts w:ascii="Verdana" w:hAnsi="Verdana"/>
          <w:color w:val="000000"/>
          <w:sz w:val="21"/>
          <w:szCs w:val="21"/>
        </w:rPr>
        <w:t>停止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systemctl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restart 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 #</w:t>
      </w:r>
      <w:r>
        <w:rPr>
          <w:rFonts w:ascii="Verdana" w:hAnsi="Verdana"/>
          <w:color w:val="000000"/>
          <w:sz w:val="21"/>
          <w:szCs w:val="21"/>
        </w:rPr>
        <w:t>重启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systemctl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enable 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 #</w:t>
      </w:r>
      <w:r>
        <w:rPr>
          <w:rFonts w:ascii="Verdana" w:hAnsi="Verdana"/>
          <w:color w:val="000000"/>
          <w:sz w:val="21"/>
          <w:szCs w:val="21"/>
        </w:rPr>
        <w:t>设置开机启动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所以先启动数据库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spellStart"/>
      <w:proofErr w:type="gramStart"/>
      <w:r>
        <w:rPr>
          <w:color w:val="008000"/>
        </w:rPr>
        <w:t>systemctl</w:t>
      </w:r>
      <w:proofErr w:type="spellEnd"/>
      <w:proofErr w:type="gramEnd"/>
      <w:r>
        <w:rPr>
          <w:color w:val="008000"/>
        </w:rPr>
        <w:t xml:space="preserve"> start </w:t>
      </w:r>
      <w:proofErr w:type="spellStart"/>
      <w:r>
        <w:rPr>
          <w:color w:val="008000"/>
        </w:rPr>
        <w:t>mariadb</w:t>
      </w:r>
      <w:proofErr w:type="spell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然后就可以正常使用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了</w:t>
      </w:r>
    </w:p>
    <w:p w:rsidR="00F71D61" w:rsidRDefault="00F71D61" w:rsidP="00F71D61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5" name="图片 25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spellStart"/>
      <w:proofErr w:type="gramStart"/>
      <w:r>
        <w:rPr>
          <w:color w:val="008000"/>
        </w:rPr>
        <w:t>mysql</w:t>
      </w:r>
      <w:proofErr w:type="spellEnd"/>
      <w:proofErr w:type="gramEnd"/>
      <w:r>
        <w:rPr>
          <w:color w:val="008000"/>
        </w:rPr>
        <w:t xml:space="preserve"> -u root -p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Enter password: 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Welcome to the </w:t>
      </w: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monitor.  Commands end </w:t>
      </w:r>
      <w:proofErr w:type="gramStart"/>
      <w:r>
        <w:rPr>
          <w:color w:val="000000"/>
        </w:rPr>
        <w:t>with ;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\g.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Your </w:t>
      </w: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connection id </w:t>
      </w:r>
      <w:r>
        <w:rPr>
          <w:color w:val="0000FF"/>
        </w:rPr>
        <w:t>is</w:t>
      </w:r>
      <w:r>
        <w:rPr>
          <w:color w:val="000000"/>
        </w:rPr>
        <w:t xml:space="preserve"> 3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Server version: 5.5.41-MariaDB </w:t>
      </w: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Server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Copyright (c) 2000, 2014, Oracle, </w:t>
      </w: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Corporation Ab </w:t>
      </w:r>
      <w:r>
        <w:rPr>
          <w:color w:val="0000FF"/>
        </w:rPr>
        <w:t>and</w:t>
      </w:r>
      <w:r>
        <w:rPr>
          <w:color w:val="000000"/>
        </w:rPr>
        <w:t xml:space="preserve"> others.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Type </w:t>
      </w:r>
      <w:r>
        <w:rPr>
          <w:color w:val="800000"/>
        </w:rPr>
        <w:t>'help;'</w:t>
      </w:r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'\h'</w:t>
      </w:r>
      <w:r>
        <w:rPr>
          <w:color w:val="000000"/>
        </w:rPr>
        <w:t xml:space="preserve"> </w:t>
      </w:r>
      <w:r>
        <w:rPr>
          <w:color w:val="0000FF"/>
        </w:rPr>
        <w:t>for</w:t>
      </w:r>
      <w:r>
        <w:rPr>
          <w:color w:val="000000"/>
        </w:rPr>
        <w:t xml:space="preserve"> help. Type </w:t>
      </w:r>
      <w:r>
        <w:rPr>
          <w:color w:val="800000"/>
        </w:rPr>
        <w:t>'\c'</w:t>
      </w:r>
      <w:r>
        <w:rPr>
          <w:color w:val="000000"/>
        </w:rPr>
        <w:t xml:space="preserve"> to clear the current input statement.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[(none)]&gt; show databases;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| Database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r>
        <w:rPr>
          <w:color w:val="000000"/>
        </w:rPr>
        <w:t>information_schema</w:t>
      </w:r>
      <w:proofErr w:type="spellEnd"/>
      <w:r>
        <w:rPr>
          <w:color w:val="000000"/>
        </w:rPr>
        <w:t xml:space="preserve">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 xml:space="preserve">   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r>
        <w:rPr>
          <w:color w:val="000000"/>
        </w:rPr>
        <w:t>performance_schema</w:t>
      </w:r>
      <w:proofErr w:type="spellEnd"/>
      <w:r>
        <w:rPr>
          <w:color w:val="000000"/>
        </w:rPr>
        <w:t xml:space="preserve">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gramStart"/>
      <w:r>
        <w:rPr>
          <w:color w:val="000000"/>
        </w:rPr>
        <w:t>test</w:t>
      </w:r>
      <w:proofErr w:type="gramEnd"/>
      <w:r>
        <w:rPr>
          <w:color w:val="000000"/>
        </w:rPr>
        <w:t xml:space="preserve">    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 xml:space="preserve">4 rows </w:t>
      </w:r>
      <w:r>
        <w:rPr>
          <w:color w:val="0000FF"/>
        </w:rPr>
        <w:t>in</w:t>
      </w:r>
      <w:r>
        <w:rPr>
          <w:color w:val="000000"/>
        </w:rPr>
        <w:t xml:space="preserve"> set (0.00 sec)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00"/>
        </w:rPr>
        <w:t>MariaDB</w:t>
      </w:r>
      <w:proofErr w:type="spellEnd"/>
      <w:r>
        <w:rPr>
          <w:color w:val="000000"/>
        </w:rPr>
        <w:t xml:space="preserve"> [(none)]&gt; </w:t>
      </w:r>
    </w:p>
    <w:p w:rsidR="00F71D61" w:rsidRDefault="00F71D61" w:rsidP="00F71D61">
      <w:pPr>
        <w:shd w:val="clear" w:color="auto" w:fill="F5F5F5"/>
        <w:rPr>
          <w:color w:val="000000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4" name="图片 24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ae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后显示的也是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[(none)]&gt;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，可能看起来有点不习惯。下面是第二种方法。</w:t>
      </w:r>
    </w:p>
    <w:p w:rsidR="00F71D61" w:rsidRDefault="00F71D61" w:rsidP="00674001">
      <w:pPr>
        <w:pStyle w:val="5"/>
      </w:pPr>
      <w:r>
        <w:t>2</w:t>
      </w:r>
      <w:r>
        <w:t>、方法二：</w:t>
      </w:r>
      <w:proofErr w:type="gramStart"/>
      <w:r>
        <w:t>官网下载</w:t>
      </w:r>
      <w:proofErr w:type="gramEnd"/>
      <w:r>
        <w:t>安装</w:t>
      </w:r>
      <w:proofErr w:type="spellStart"/>
      <w:r>
        <w:t>mysql</w:t>
      </w:r>
      <w:proofErr w:type="spellEnd"/>
      <w:r>
        <w:t>-server</w:t>
      </w:r>
    </w:p>
    <w:p w:rsidR="00F71D61" w:rsidRDefault="00F71D61" w:rsidP="00F71D61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 xml:space="preserve"># </w:t>
      </w:r>
      <w:proofErr w:type="spellStart"/>
      <w:proofErr w:type="gramStart"/>
      <w:r>
        <w:rPr>
          <w:color w:val="008000"/>
        </w:rPr>
        <w:t>wget</w:t>
      </w:r>
      <w:proofErr w:type="spellEnd"/>
      <w:proofErr w:type="gramEnd"/>
      <w:r>
        <w:rPr>
          <w:color w:val="008000"/>
        </w:rPr>
        <w:t xml:space="preserve"> http://dev.mysql.com/get/mysql-community-release-el7-5.noarch.rpm</w:t>
      </w:r>
    </w:p>
    <w:p w:rsidR="00F71D61" w:rsidRDefault="00F71D61" w:rsidP="00F71D61">
      <w:pPr>
        <w:pStyle w:val="HTML"/>
        <w:shd w:val="clear" w:color="auto" w:fill="F5F5F5"/>
        <w:rPr>
          <w:color w:val="008000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rpm</w:t>
      </w:r>
      <w:proofErr w:type="gramEnd"/>
      <w:r>
        <w:rPr>
          <w:color w:val="008000"/>
        </w:rPr>
        <w:t xml:space="preserve"> -</w:t>
      </w:r>
      <w:proofErr w:type="spellStart"/>
      <w:r>
        <w:rPr>
          <w:color w:val="008000"/>
        </w:rPr>
        <w:t>ivh</w:t>
      </w:r>
      <w:proofErr w:type="spellEnd"/>
      <w:r>
        <w:rPr>
          <w:color w:val="008000"/>
        </w:rPr>
        <w:t xml:space="preserve"> mysql-community-release-el7-5.noarch.rpm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 xml:space="preserve"># </w:t>
      </w:r>
      <w:bookmarkStart w:id="15" w:name="OLE_LINK3"/>
      <w:proofErr w:type="gramStart"/>
      <w:r>
        <w:rPr>
          <w:color w:val="008000"/>
        </w:rPr>
        <w:t>yum</w:t>
      </w:r>
      <w:proofErr w:type="gramEnd"/>
      <w:r>
        <w:rPr>
          <w:color w:val="008000"/>
        </w:rPr>
        <w:t xml:space="preserve"> install </w:t>
      </w:r>
      <w:proofErr w:type="spellStart"/>
      <w:r>
        <w:rPr>
          <w:color w:val="008000"/>
        </w:rPr>
        <w:t>mysql</w:t>
      </w:r>
      <w:proofErr w:type="spellEnd"/>
      <w:r>
        <w:rPr>
          <w:color w:val="008000"/>
        </w:rPr>
        <w:t>-community-server</w:t>
      </w:r>
      <w:bookmarkEnd w:id="15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安装成功后重启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服务。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8000"/>
        </w:rPr>
        <w:t xml:space="preserve"># </w:t>
      </w:r>
      <w:proofErr w:type="gramStart"/>
      <w:r>
        <w:rPr>
          <w:color w:val="008000"/>
        </w:rPr>
        <w:t>service</w:t>
      </w:r>
      <w:proofErr w:type="gramEnd"/>
      <w:r>
        <w:rPr>
          <w:color w:val="008000"/>
        </w:rPr>
        <w:t xml:space="preserve"> </w:t>
      </w:r>
      <w:proofErr w:type="spellStart"/>
      <w:r>
        <w:rPr>
          <w:color w:val="008000"/>
        </w:rPr>
        <w:t>mysqld</w:t>
      </w:r>
      <w:proofErr w:type="spellEnd"/>
      <w:r>
        <w:rPr>
          <w:color w:val="008000"/>
        </w:rPr>
        <w:t xml:space="preserve"> restart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初次安装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，</w:t>
      </w:r>
      <w:r>
        <w:rPr>
          <w:rFonts w:ascii="Verdana" w:hAnsi="Verdana"/>
          <w:color w:val="000000"/>
          <w:sz w:val="21"/>
          <w:szCs w:val="21"/>
        </w:rPr>
        <w:t>root</w:t>
      </w:r>
      <w:r>
        <w:rPr>
          <w:rFonts w:ascii="Verdana" w:hAnsi="Verdana"/>
          <w:color w:val="000000"/>
          <w:sz w:val="21"/>
          <w:szCs w:val="21"/>
        </w:rPr>
        <w:t>账户没有密码。</w:t>
      </w:r>
    </w:p>
    <w:p w:rsidR="00F71D61" w:rsidRDefault="00F71D61" w:rsidP="00F71D61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3" name="图片 23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spellStart"/>
      <w:proofErr w:type="gramStart"/>
      <w:r>
        <w:rPr>
          <w:color w:val="008000"/>
        </w:rPr>
        <w:t>mysql</w:t>
      </w:r>
      <w:proofErr w:type="spellEnd"/>
      <w:proofErr w:type="gramEnd"/>
      <w:r>
        <w:rPr>
          <w:color w:val="008000"/>
        </w:rPr>
        <w:t xml:space="preserve"> -u root 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Welcome to the MySQL monitor.  Commands end </w:t>
      </w:r>
      <w:proofErr w:type="gramStart"/>
      <w:r>
        <w:rPr>
          <w:color w:val="000000"/>
        </w:rPr>
        <w:t>with ;</w:t>
      </w:r>
      <w:proofErr w:type="gramEnd"/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\g.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Your MySQL connection id </w:t>
      </w:r>
      <w:r>
        <w:rPr>
          <w:color w:val="0000FF"/>
        </w:rPr>
        <w:t>is</w:t>
      </w:r>
      <w:r>
        <w:rPr>
          <w:color w:val="000000"/>
        </w:rPr>
        <w:t xml:space="preserve"> 3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Server version: 5.6.26 MySQL Community Server (GPL)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Copyright (c) 2000, 2015, Oracle </w:t>
      </w:r>
      <w:r>
        <w:rPr>
          <w:color w:val="0000FF"/>
        </w:rPr>
        <w:t>and</w:t>
      </w:r>
      <w:r>
        <w:rPr>
          <w:color w:val="000000"/>
        </w:rPr>
        <w:t>/</w:t>
      </w:r>
      <w:r>
        <w:rPr>
          <w:color w:val="0000FF"/>
        </w:rPr>
        <w:t>or</w:t>
      </w:r>
      <w:r>
        <w:rPr>
          <w:color w:val="000000"/>
        </w:rPr>
        <w:t xml:space="preserve"> its affiliates. All rights reserved.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Oracle </w:t>
      </w:r>
      <w:r>
        <w:rPr>
          <w:color w:val="0000FF"/>
        </w:rPr>
        <w:t>is</w:t>
      </w:r>
      <w:r>
        <w:rPr>
          <w:color w:val="000000"/>
        </w:rPr>
        <w:t xml:space="preserve"> a registered trademark of Oracle Corporation </w:t>
      </w:r>
      <w:r>
        <w:rPr>
          <w:color w:val="0000FF"/>
        </w:rPr>
        <w:t>and</w:t>
      </w:r>
      <w:r>
        <w:rPr>
          <w:color w:val="000000"/>
        </w:rPr>
        <w:t>/</w:t>
      </w:r>
      <w:r>
        <w:rPr>
          <w:color w:val="0000FF"/>
        </w:rPr>
        <w:t>or</w:t>
      </w:r>
      <w:r>
        <w:rPr>
          <w:color w:val="000000"/>
        </w:rPr>
        <w:t xml:space="preserve"> its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affiliates</w:t>
      </w:r>
      <w:proofErr w:type="gramEnd"/>
      <w:r>
        <w:rPr>
          <w:color w:val="000000"/>
        </w:rPr>
        <w:t>. Other names may be trademarks of their respective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owners</w:t>
      </w:r>
      <w:proofErr w:type="gramEnd"/>
      <w:r>
        <w:rPr>
          <w:color w:val="000000"/>
        </w:rPr>
        <w:t>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Type </w:t>
      </w:r>
      <w:r>
        <w:rPr>
          <w:color w:val="800000"/>
        </w:rPr>
        <w:t>'help;'</w:t>
      </w:r>
      <w:r>
        <w:rPr>
          <w:color w:val="000000"/>
        </w:rPr>
        <w:t xml:space="preserve"> </w:t>
      </w:r>
      <w:r>
        <w:rPr>
          <w:color w:val="0000FF"/>
        </w:rPr>
        <w:t>or</w:t>
      </w:r>
      <w:r>
        <w:rPr>
          <w:color w:val="000000"/>
        </w:rPr>
        <w:t xml:space="preserve"> </w:t>
      </w:r>
      <w:r>
        <w:rPr>
          <w:color w:val="800000"/>
        </w:rPr>
        <w:t>'\h'</w:t>
      </w:r>
      <w:r>
        <w:rPr>
          <w:color w:val="000000"/>
        </w:rPr>
        <w:t xml:space="preserve"> </w:t>
      </w:r>
      <w:r>
        <w:rPr>
          <w:color w:val="0000FF"/>
        </w:rPr>
        <w:t>for</w:t>
      </w:r>
      <w:r>
        <w:rPr>
          <w:color w:val="000000"/>
        </w:rPr>
        <w:t xml:space="preserve"> help. Type </w:t>
      </w:r>
      <w:r>
        <w:rPr>
          <w:color w:val="800000"/>
        </w:rPr>
        <w:t>'\c'</w:t>
      </w:r>
      <w:r>
        <w:rPr>
          <w:color w:val="000000"/>
        </w:rPr>
        <w:t xml:space="preserve"> to clear the current input statement.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>&gt; show databases;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| Database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r>
        <w:rPr>
          <w:color w:val="000000"/>
        </w:rPr>
        <w:t>information_schema</w:t>
      </w:r>
      <w:proofErr w:type="spellEnd"/>
      <w:r>
        <w:rPr>
          <w:color w:val="000000"/>
        </w:rPr>
        <w:t xml:space="preserve">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 xml:space="preserve">   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spellStart"/>
      <w:r>
        <w:rPr>
          <w:color w:val="000000"/>
        </w:rPr>
        <w:t>performance_schema</w:t>
      </w:r>
      <w:proofErr w:type="spellEnd"/>
      <w:r>
        <w:rPr>
          <w:color w:val="000000"/>
        </w:rPr>
        <w:t xml:space="preserve">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| </w:t>
      </w:r>
      <w:proofErr w:type="gramStart"/>
      <w:r>
        <w:rPr>
          <w:color w:val="000000"/>
        </w:rPr>
        <w:t>test</w:t>
      </w:r>
      <w:proofErr w:type="gramEnd"/>
      <w:r>
        <w:rPr>
          <w:color w:val="000000"/>
        </w:rPr>
        <w:t xml:space="preserve">               |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+--------------------+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 xml:space="preserve">4 rows </w:t>
      </w:r>
      <w:r>
        <w:rPr>
          <w:color w:val="0000FF"/>
        </w:rPr>
        <w:t>in</w:t>
      </w:r>
      <w:r>
        <w:rPr>
          <w:color w:val="000000"/>
        </w:rPr>
        <w:t xml:space="preserve"> set (0.01 sec)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 xml:space="preserve">&gt; </w:t>
      </w:r>
    </w:p>
    <w:p w:rsidR="00F71D61" w:rsidRDefault="00F71D61" w:rsidP="00F71D61">
      <w:pPr>
        <w:shd w:val="clear" w:color="auto" w:fill="F5F5F5"/>
        <w:rPr>
          <w:color w:val="000000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2" name="图片 22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设置密码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 xml:space="preserve">&gt; set password </w:t>
      </w:r>
      <w:r>
        <w:rPr>
          <w:color w:val="0000FF"/>
        </w:rPr>
        <w:t>for</w:t>
      </w:r>
      <w:r>
        <w:rPr>
          <w:color w:val="000000"/>
        </w:rPr>
        <w:t xml:space="preserve"> </w:t>
      </w:r>
      <w:r>
        <w:rPr>
          <w:color w:val="800000"/>
        </w:rPr>
        <w:t>'root'</w:t>
      </w:r>
      <w:r>
        <w:rPr>
          <w:color w:val="000000"/>
        </w:rPr>
        <w:t>@</w:t>
      </w:r>
      <w:r>
        <w:rPr>
          <w:color w:val="800000"/>
        </w:rPr>
        <w:t>'</w:t>
      </w:r>
      <w:proofErr w:type="spellStart"/>
      <w:r>
        <w:rPr>
          <w:color w:val="800000"/>
        </w:rPr>
        <w:t>localhost</w:t>
      </w:r>
      <w:proofErr w:type="spellEnd"/>
      <w:r>
        <w:rPr>
          <w:color w:val="800000"/>
        </w:rPr>
        <w:t>'</w:t>
      </w:r>
      <w:r>
        <w:rPr>
          <w:color w:val="000000"/>
        </w:rPr>
        <w:t xml:space="preserve"> =password(</w:t>
      </w:r>
      <w:r>
        <w:rPr>
          <w:color w:val="800000"/>
        </w:rPr>
        <w:t>'password'</w:t>
      </w:r>
      <w:r>
        <w:rPr>
          <w:color w:val="000000"/>
        </w:rPr>
        <w:t>);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Query OK, 0 rows affected (0.00 sec)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 xml:space="preserve">&gt; 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不需要重启数据库即可生效。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安装过程中如下内容：</w:t>
      </w:r>
    </w:p>
    <w:p w:rsidR="00F71D61" w:rsidRDefault="00F71D61" w:rsidP="00F71D61">
      <w:pPr>
        <w:shd w:val="clear" w:color="auto" w:fill="F5F5F5"/>
        <w:rPr>
          <w:rFonts w:ascii="宋体" w:hAnsi="宋体"/>
          <w:color w:val="000000"/>
          <w:sz w:val="24"/>
          <w:szCs w:val="24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21" name="图片 21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Installed:</w:t>
      </w:r>
      <w:r>
        <w:rPr>
          <w:color w:val="000000"/>
        </w:rPr>
        <w:br/>
        <w:t>  mysql-community-client.x86_64 0:5.6.26-2.el7                mysql-community-devel.x86_64 0:5.6.26-2.el7                </w:t>
      </w:r>
      <w:r>
        <w:rPr>
          <w:color w:val="000000"/>
        </w:rPr>
        <w:br/>
        <w:t>  mysql-community-libs.x86_64 0:5.6.26-2.el7                  mysql-community-server.x86_64 0:5.6.26-2.el7               </w:t>
      </w:r>
      <w:r>
        <w:rPr>
          <w:color w:val="000000"/>
        </w:rPr>
        <w:br/>
      </w:r>
      <w:r>
        <w:rPr>
          <w:color w:val="000000"/>
        </w:rPr>
        <w:br/>
        <w:t>Dependency Installed:</w:t>
      </w:r>
      <w:r>
        <w:rPr>
          <w:color w:val="000000"/>
        </w:rPr>
        <w:br/>
        <w:t>  mysql-community-common.x86_64 0:5.6.26-2.el7                                                                            </w:t>
      </w:r>
      <w:r>
        <w:rPr>
          <w:color w:val="000000"/>
        </w:rPr>
        <w:br/>
      </w:r>
      <w:r>
        <w:rPr>
          <w:color w:val="000000"/>
        </w:rPr>
        <w:br/>
        <w:t>Replaced:</w:t>
      </w:r>
      <w:r>
        <w:rPr>
          <w:color w:val="000000"/>
        </w:rPr>
        <w:br/>
        <w:t>  mariadb.x86_64 1:5.5.41-2.el7_0          mariadb-devel.x86_64 1:5.5.41-2.el7_0   mariadb-libs.x86_64 1:5.5.41-2.el7_0  </w:t>
      </w:r>
      <w:r>
        <w:rPr>
          <w:color w:val="000000"/>
        </w:rPr>
        <w:br/>
        <w:t xml:space="preserve">  mariadb-server.x86_64 1:5.5.41-2.el7_0  </w:t>
      </w:r>
    </w:p>
    <w:p w:rsidR="00F71D61" w:rsidRDefault="00F71D61" w:rsidP="00F71D61">
      <w:pPr>
        <w:shd w:val="clear" w:color="auto" w:fill="F5F5F5"/>
        <w:rPr>
          <w:color w:val="000000"/>
        </w:rPr>
      </w:pPr>
      <w:r>
        <w:rPr>
          <w:noProof/>
          <w:color w:val="008000"/>
        </w:rPr>
        <w:drawing>
          <wp:inline distT="0" distB="0" distL="0" distR="0">
            <wp:extent cx="190500" cy="190500"/>
            <wp:effectExtent l="0" t="0" r="0" b="0"/>
            <wp:docPr id="15" name="图片 15" descr="复制代码">
              <a:hlinkClick xmlns:a="http://schemas.openxmlformats.org/drawingml/2006/main" r:id="rId28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28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所以安装完以后</w:t>
      </w:r>
      <w:proofErr w:type="spellStart"/>
      <w:r>
        <w:rPr>
          <w:rFonts w:ascii="Verdana" w:hAnsi="Verdana"/>
          <w:color w:val="000000"/>
          <w:sz w:val="21"/>
          <w:szCs w:val="21"/>
        </w:rPr>
        <w:t>mariadb</w:t>
      </w:r>
      <w:proofErr w:type="spellEnd"/>
      <w:r>
        <w:rPr>
          <w:rFonts w:ascii="Verdana" w:hAnsi="Verdana"/>
          <w:color w:val="000000"/>
          <w:sz w:val="21"/>
          <w:szCs w:val="21"/>
        </w:rPr>
        <w:t>自动就被替换了，将不再生效。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 xml:space="preserve"># </w:t>
      </w:r>
      <w:proofErr w:type="gramStart"/>
      <w:r>
        <w:rPr>
          <w:color w:val="008000"/>
        </w:rPr>
        <w:t>rpm</w:t>
      </w:r>
      <w:proofErr w:type="gramEnd"/>
      <w:r>
        <w:rPr>
          <w:color w:val="008000"/>
        </w:rPr>
        <w:t xml:space="preserve"> -</w:t>
      </w:r>
      <w:proofErr w:type="spellStart"/>
      <w:r>
        <w:rPr>
          <w:color w:val="008000"/>
        </w:rPr>
        <w:t>qa</w:t>
      </w:r>
      <w:proofErr w:type="spellEnd"/>
      <w:r>
        <w:rPr>
          <w:color w:val="008000"/>
        </w:rPr>
        <w:t xml:space="preserve"> |</w:t>
      </w:r>
      <w:proofErr w:type="spellStart"/>
      <w:r>
        <w:rPr>
          <w:color w:val="008000"/>
        </w:rPr>
        <w:t>grep</w:t>
      </w:r>
      <w:proofErr w:type="spellEnd"/>
      <w:r>
        <w:rPr>
          <w:color w:val="008000"/>
        </w:rPr>
        <w:t xml:space="preserve"> </w:t>
      </w:r>
      <w:proofErr w:type="spellStart"/>
      <w:r>
        <w:rPr>
          <w:color w:val="008000"/>
        </w:rPr>
        <w:t>mariadb</w:t>
      </w:r>
      <w:proofErr w:type="spellEnd"/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[</w:t>
      </w:r>
      <w:proofErr w:type="spellStart"/>
      <w:r>
        <w:rPr>
          <w:color w:val="000000"/>
        </w:rPr>
        <w:t>root@yl-web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yl</w:t>
      </w:r>
      <w:proofErr w:type="spellEnd"/>
      <w:r>
        <w:rPr>
          <w:color w:val="000000"/>
        </w:rPr>
        <w:t>]</w:t>
      </w:r>
      <w:r>
        <w:rPr>
          <w:color w:val="008000"/>
        </w:rPr>
        <w:t>#</w:t>
      </w:r>
      <w:r>
        <w:rPr>
          <w:color w:val="000000"/>
        </w:rPr>
        <w:t xml:space="preserve"> </w:t>
      </w:r>
    </w:p>
    <w:p w:rsidR="00F71D61" w:rsidRDefault="00F71D61" w:rsidP="00674001">
      <w:pPr>
        <w:pStyle w:val="4"/>
      </w:pPr>
      <w:r>
        <w:t>三、配置</w:t>
      </w:r>
      <w:proofErr w:type="spellStart"/>
      <w:r>
        <w:t>mysql</w:t>
      </w:r>
      <w:proofErr w:type="spellEnd"/>
    </w:p>
    <w:p w:rsidR="00F71D61" w:rsidRDefault="00F71D61" w:rsidP="00674001">
      <w:pPr>
        <w:pStyle w:val="5"/>
      </w:pPr>
      <w:r>
        <w:t>1</w:t>
      </w:r>
      <w:r>
        <w:t>、编码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配置文件为</w:t>
      </w:r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etc</w:t>
      </w:r>
      <w:proofErr w:type="spellEnd"/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my.</w:t>
      </w:r>
      <w:proofErr w:type="gramStart"/>
      <w:r>
        <w:rPr>
          <w:rFonts w:ascii="Verdana" w:hAnsi="Verdana"/>
          <w:color w:val="000000"/>
          <w:sz w:val="21"/>
          <w:szCs w:val="21"/>
        </w:rPr>
        <w:t>cnf</w:t>
      </w:r>
      <w:proofErr w:type="spellEnd"/>
      <w:proofErr w:type="gramEnd"/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最后加上编码配置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bookmarkStart w:id="16" w:name="OLE_LINK4"/>
      <w:r>
        <w:rPr>
          <w:color w:val="000000"/>
        </w:rPr>
        <w:t>[</w:t>
      </w: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>]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gramStart"/>
      <w:r>
        <w:rPr>
          <w:color w:val="000000"/>
        </w:rPr>
        <w:t>default-character-set</w:t>
      </w:r>
      <w:proofErr w:type="gramEnd"/>
      <w:r>
        <w:rPr>
          <w:color w:val="000000"/>
        </w:rPr>
        <w:t xml:space="preserve"> =utf8</w:t>
      </w:r>
    </w:p>
    <w:bookmarkEnd w:id="16"/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这里的字符编码必须和</w:t>
      </w:r>
      <w:r>
        <w:rPr>
          <w:rFonts w:ascii="Verdana" w:hAnsi="Verdana"/>
          <w:color w:val="000000"/>
          <w:sz w:val="21"/>
          <w:szCs w:val="21"/>
        </w:rPr>
        <w:t>/</w:t>
      </w:r>
      <w:proofErr w:type="spellStart"/>
      <w:r>
        <w:rPr>
          <w:rFonts w:ascii="Verdana" w:hAnsi="Verdana"/>
          <w:color w:val="000000"/>
          <w:sz w:val="21"/>
          <w:szCs w:val="21"/>
        </w:rPr>
        <w:t>usr</w:t>
      </w:r>
      <w:proofErr w:type="spellEnd"/>
      <w:r>
        <w:rPr>
          <w:rFonts w:ascii="Verdana" w:hAnsi="Verdana"/>
          <w:color w:val="000000"/>
          <w:sz w:val="21"/>
          <w:szCs w:val="21"/>
        </w:rPr>
        <w:t>/share/</w:t>
      </w:r>
      <w:proofErr w:type="spellStart"/>
      <w:r>
        <w:rPr>
          <w:rFonts w:ascii="Verdana" w:hAnsi="Verdana"/>
          <w:color w:val="000000"/>
          <w:sz w:val="21"/>
          <w:szCs w:val="21"/>
        </w:rPr>
        <w:t>mysql</w:t>
      </w:r>
      <w:proofErr w:type="spellEnd"/>
      <w:r>
        <w:rPr>
          <w:rFonts w:ascii="Verdana" w:hAnsi="Verdana"/>
          <w:color w:val="000000"/>
          <w:sz w:val="21"/>
          <w:szCs w:val="21"/>
        </w:rPr>
        <w:t>/charsets/Index.xml</w:t>
      </w:r>
      <w:r>
        <w:rPr>
          <w:rFonts w:ascii="Verdana" w:hAnsi="Verdana"/>
          <w:color w:val="000000"/>
          <w:sz w:val="21"/>
          <w:szCs w:val="21"/>
        </w:rPr>
        <w:t>中一致。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905885" cy="2341245"/>
            <wp:effectExtent l="0" t="0" r="0" b="0"/>
            <wp:docPr id="6" name="图片 6" descr="http://images0.cnblogs.com/blog2015/315302/201507/271615224693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0.cnblogs.com/blog2015/315302/201507/27161522469315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D61" w:rsidRDefault="00F71D61" w:rsidP="00674001">
      <w:pPr>
        <w:pStyle w:val="5"/>
      </w:pPr>
      <w:r>
        <w:t>2</w:t>
      </w:r>
      <w:r>
        <w:t>、远程连接设置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把在所有数据库的所有表的所有权限赋值给位于所有</w:t>
      </w:r>
      <w:r>
        <w:rPr>
          <w:rFonts w:ascii="Verdana" w:hAnsi="Verdana"/>
          <w:color w:val="000000"/>
          <w:sz w:val="21"/>
          <w:szCs w:val="21"/>
        </w:rPr>
        <w:t>IP</w:t>
      </w:r>
      <w:r>
        <w:rPr>
          <w:rFonts w:ascii="Verdana" w:hAnsi="Verdana"/>
          <w:color w:val="000000"/>
          <w:sz w:val="21"/>
          <w:szCs w:val="21"/>
        </w:rPr>
        <w:t>地址的</w:t>
      </w:r>
      <w:r>
        <w:rPr>
          <w:rFonts w:ascii="Verdana" w:hAnsi="Verdana"/>
          <w:color w:val="000000"/>
          <w:sz w:val="21"/>
          <w:szCs w:val="21"/>
        </w:rPr>
        <w:t>root</w:t>
      </w:r>
      <w:r>
        <w:rPr>
          <w:rFonts w:ascii="Verdana" w:hAnsi="Verdana"/>
          <w:color w:val="000000"/>
          <w:sz w:val="21"/>
          <w:szCs w:val="21"/>
        </w:rPr>
        <w:t>用户。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proofErr w:type="gramEnd"/>
      <w:r>
        <w:rPr>
          <w:color w:val="000000"/>
        </w:rPr>
        <w:t>&gt; grant all privileges on *.* to root@</w:t>
      </w:r>
      <w:r>
        <w:rPr>
          <w:color w:val="800000"/>
        </w:rPr>
        <w:t>'%'</w:t>
      </w:r>
      <w:r>
        <w:rPr>
          <w:color w:val="000000"/>
        </w:rPr>
        <w:t xml:space="preserve">identified by </w:t>
      </w:r>
      <w:r>
        <w:rPr>
          <w:color w:val="800000"/>
        </w:rPr>
        <w:t>'password';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如果是新用户而不是</w:t>
      </w:r>
      <w:r>
        <w:rPr>
          <w:rFonts w:ascii="Verdana" w:hAnsi="Verdana"/>
          <w:color w:val="000000"/>
          <w:sz w:val="21"/>
          <w:szCs w:val="21"/>
        </w:rPr>
        <w:t>root</w:t>
      </w:r>
      <w:r>
        <w:rPr>
          <w:rFonts w:ascii="Verdana" w:hAnsi="Verdana"/>
          <w:color w:val="000000"/>
          <w:sz w:val="21"/>
          <w:szCs w:val="21"/>
        </w:rPr>
        <w:t>，则要先新建用户</w:t>
      </w:r>
    </w:p>
    <w:p w:rsidR="00F71D61" w:rsidRDefault="00F71D61" w:rsidP="00F71D61">
      <w:pPr>
        <w:pStyle w:val="HTML"/>
        <w:shd w:val="clear" w:color="auto" w:fill="F5F5F5"/>
        <w:rPr>
          <w:color w:val="000000"/>
        </w:rPr>
      </w:pPr>
      <w:proofErr w:type="spellStart"/>
      <w:proofErr w:type="gramStart"/>
      <w:r>
        <w:rPr>
          <w:color w:val="000000"/>
        </w:rPr>
        <w:t>mysql</w:t>
      </w:r>
      <w:proofErr w:type="spellEnd"/>
      <w:r>
        <w:rPr>
          <w:color w:val="000000"/>
        </w:rPr>
        <w:t>&gt;</w:t>
      </w:r>
      <w:proofErr w:type="gramEnd"/>
      <w:r>
        <w:rPr>
          <w:color w:val="000000"/>
        </w:rPr>
        <w:t xml:space="preserve">create user </w:t>
      </w:r>
      <w:r>
        <w:rPr>
          <w:color w:val="800000"/>
        </w:rPr>
        <w:t>'username'</w:t>
      </w:r>
      <w:r>
        <w:rPr>
          <w:color w:val="000000"/>
        </w:rPr>
        <w:t>@</w:t>
      </w:r>
      <w:r>
        <w:rPr>
          <w:color w:val="800000"/>
        </w:rPr>
        <w:t>'%'</w:t>
      </w:r>
      <w:r>
        <w:rPr>
          <w:color w:val="000000"/>
        </w:rPr>
        <w:t xml:space="preserve"> identified by </w:t>
      </w:r>
      <w:r>
        <w:rPr>
          <w:color w:val="800000"/>
        </w:rPr>
        <w:t>'password'</w:t>
      </w:r>
      <w:r>
        <w:rPr>
          <w:color w:val="000000"/>
        </w:rPr>
        <w:t xml:space="preserve">;  </w:t>
      </w:r>
    </w:p>
    <w:p w:rsidR="00F71D61" w:rsidRDefault="00F71D61" w:rsidP="00F71D61">
      <w:pPr>
        <w:pStyle w:val="ae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此时就可以进行远程连接了。</w:t>
      </w:r>
    </w:p>
    <w:p w:rsidR="00ED4E00" w:rsidRPr="00F71D61" w:rsidRDefault="00ED4E00" w:rsidP="00ED4E00">
      <w:pPr>
        <w:pStyle w:val="a0"/>
      </w:pPr>
    </w:p>
    <w:p w:rsidR="00DC64FC" w:rsidRPr="00216C6C" w:rsidRDefault="00DC64FC" w:rsidP="00DC64FC">
      <w:pPr>
        <w:pStyle w:val="ae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/>
          <w:color w:val="333333"/>
        </w:rPr>
      </w:pPr>
    </w:p>
    <w:p w:rsidR="009A7776" w:rsidRDefault="009A7776" w:rsidP="00DC64FC">
      <w:pPr>
        <w:pStyle w:val="ae"/>
        <w:shd w:val="clear" w:color="auto" w:fill="FFFFFF"/>
        <w:spacing w:before="0" w:beforeAutospacing="0" w:after="0" w:afterAutospacing="0"/>
        <w:ind w:left="840"/>
        <w:jc w:val="both"/>
        <w:rPr>
          <w:rFonts w:ascii="微软雅黑" w:eastAsia="微软雅黑" w:hAnsi="微软雅黑"/>
          <w:color w:val="333333"/>
        </w:rPr>
      </w:pPr>
    </w:p>
    <w:p w:rsidR="007D7BFD" w:rsidRPr="001F2F47" w:rsidRDefault="007D7BFD" w:rsidP="007D7BFD">
      <w:pPr>
        <w:pStyle w:val="a0"/>
        <w:ind w:left="0"/>
        <w:rPr>
          <w:rFonts w:asciiTheme="minorEastAsia" w:eastAsiaTheme="minorEastAsia" w:hAnsiTheme="minorEastAsia"/>
          <w:sz w:val="20"/>
        </w:rPr>
      </w:pPr>
    </w:p>
    <w:p w:rsidR="00E061A3" w:rsidRPr="00E061A3" w:rsidRDefault="00E061A3" w:rsidP="00E061A3">
      <w:pPr>
        <w:pStyle w:val="a0"/>
      </w:pPr>
    </w:p>
    <w:sectPr w:rsidR="00E061A3" w:rsidRPr="00E061A3" w:rsidSect="00927F2E">
      <w:headerReference w:type="default" r:id="rId31"/>
      <w:footerReference w:type="default" r:id="rId3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4D37" w:rsidRDefault="00EB4D37">
      <w:r>
        <w:separator/>
      </w:r>
    </w:p>
  </w:endnote>
  <w:endnote w:type="continuationSeparator" w:id="0">
    <w:p w:rsidR="00EB4D37" w:rsidRDefault="00EB4D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1C5" w:rsidRDefault="00567333">
    <w:pPr>
      <w:pStyle w:val="aa"/>
      <w:jc w:val="center"/>
    </w:pPr>
    <w:r>
      <w:rPr>
        <w:kern w:val="0"/>
        <w:szCs w:val="21"/>
      </w:rPr>
      <w:fldChar w:fldCharType="begin"/>
    </w:r>
    <w:r w:rsidR="002C41C5">
      <w:rPr>
        <w:kern w:val="0"/>
        <w:szCs w:val="21"/>
      </w:rPr>
      <w:instrText xml:space="preserve"> DATE \@ "yyyy</w:instrText>
    </w:r>
    <w:r w:rsidR="002C41C5">
      <w:rPr>
        <w:rFonts w:hint="eastAsia"/>
        <w:kern w:val="0"/>
        <w:szCs w:val="21"/>
      </w:rPr>
      <w:instrText>年</w:instrText>
    </w:r>
    <w:r w:rsidR="002C41C5">
      <w:rPr>
        <w:rFonts w:hint="eastAsia"/>
        <w:kern w:val="0"/>
        <w:szCs w:val="21"/>
      </w:rPr>
      <w:instrText>MM</w:instrText>
    </w:r>
    <w:r w:rsidR="002C41C5">
      <w:rPr>
        <w:rFonts w:hint="eastAsia"/>
        <w:kern w:val="0"/>
        <w:szCs w:val="21"/>
      </w:rPr>
      <w:instrText>月</w:instrText>
    </w:r>
    <w:r w:rsidR="002C41C5">
      <w:rPr>
        <w:rFonts w:hint="eastAsia"/>
        <w:kern w:val="0"/>
        <w:szCs w:val="21"/>
      </w:rPr>
      <w:instrText>d</w:instrText>
    </w:r>
    <w:r w:rsidR="002C41C5">
      <w:rPr>
        <w:kern w:val="0"/>
        <w:szCs w:val="21"/>
      </w:rPr>
      <w:instrText>d</w:instrText>
    </w:r>
    <w:r w:rsidR="002C41C5">
      <w:rPr>
        <w:rFonts w:hint="eastAsia"/>
        <w:kern w:val="0"/>
        <w:szCs w:val="21"/>
      </w:rPr>
      <w:instrText>日</w:instrText>
    </w:r>
    <w:r w:rsidR="002C41C5">
      <w:rPr>
        <w:kern w:val="0"/>
        <w:szCs w:val="21"/>
      </w:rPr>
      <w:instrText xml:space="preserve">" </w:instrText>
    </w:r>
    <w:r>
      <w:rPr>
        <w:kern w:val="0"/>
        <w:szCs w:val="21"/>
      </w:rPr>
      <w:fldChar w:fldCharType="separate"/>
    </w:r>
    <w:r w:rsidR="00030ADD">
      <w:rPr>
        <w:rFonts w:hint="eastAsia"/>
        <w:noProof/>
        <w:kern w:val="0"/>
        <w:szCs w:val="21"/>
      </w:rPr>
      <w:t>2017</w:t>
    </w:r>
    <w:r w:rsidR="00030ADD">
      <w:rPr>
        <w:rFonts w:hint="eastAsia"/>
        <w:noProof/>
        <w:kern w:val="0"/>
        <w:szCs w:val="21"/>
      </w:rPr>
      <w:t>年</w:t>
    </w:r>
    <w:r w:rsidR="00030ADD">
      <w:rPr>
        <w:rFonts w:hint="eastAsia"/>
        <w:noProof/>
        <w:kern w:val="0"/>
        <w:szCs w:val="21"/>
      </w:rPr>
      <w:t>05</w:t>
    </w:r>
    <w:r w:rsidR="00030ADD">
      <w:rPr>
        <w:rFonts w:hint="eastAsia"/>
        <w:noProof/>
        <w:kern w:val="0"/>
        <w:szCs w:val="21"/>
      </w:rPr>
      <w:t>月</w:t>
    </w:r>
    <w:r w:rsidR="00030ADD">
      <w:rPr>
        <w:rFonts w:hint="eastAsia"/>
        <w:noProof/>
        <w:kern w:val="0"/>
        <w:szCs w:val="21"/>
      </w:rPr>
      <w:t>08</w:t>
    </w:r>
    <w:r w:rsidR="00030ADD">
      <w:rPr>
        <w:rFonts w:hint="eastAsia"/>
        <w:noProof/>
        <w:kern w:val="0"/>
        <w:szCs w:val="21"/>
      </w:rPr>
      <w:t>日</w:t>
    </w:r>
    <w:r>
      <w:rPr>
        <w:kern w:val="0"/>
        <w:szCs w:val="21"/>
      </w:rPr>
      <w:fldChar w:fldCharType="end"/>
    </w:r>
    <w:r w:rsidR="002C41C5">
      <w:rPr>
        <w:rFonts w:hint="eastAsia"/>
        <w:kern w:val="0"/>
        <w:szCs w:val="21"/>
      </w:rPr>
      <w:t>第</w:t>
    </w:r>
    <w:r>
      <w:rPr>
        <w:kern w:val="0"/>
        <w:szCs w:val="21"/>
      </w:rPr>
      <w:fldChar w:fldCharType="begin"/>
    </w:r>
    <w:r w:rsidR="002C41C5"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 w:rsidR="0058026E">
      <w:rPr>
        <w:noProof/>
        <w:kern w:val="0"/>
        <w:szCs w:val="21"/>
      </w:rPr>
      <w:t>8</w:t>
    </w:r>
    <w:r>
      <w:rPr>
        <w:kern w:val="0"/>
        <w:szCs w:val="21"/>
      </w:rPr>
      <w:fldChar w:fldCharType="end"/>
    </w:r>
    <w:proofErr w:type="gramStart"/>
    <w:r w:rsidR="002C41C5">
      <w:rPr>
        <w:rFonts w:hint="eastAsia"/>
        <w:kern w:val="0"/>
        <w:szCs w:val="21"/>
      </w:rPr>
      <w:t>页共</w:t>
    </w:r>
    <w:proofErr w:type="gramEnd"/>
    <w:r>
      <w:rPr>
        <w:kern w:val="0"/>
        <w:szCs w:val="21"/>
      </w:rPr>
      <w:fldChar w:fldCharType="begin"/>
    </w:r>
    <w:r w:rsidR="002C41C5"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 w:rsidR="0058026E">
      <w:rPr>
        <w:noProof/>
        <w:kern w:val="0"/>
        <w:szCs w:val="21"/>
      </w:rPr>
      <w:t>20</w:t>
    </w:r>
    <w:r>
      <w:rPr>
        <w:kern w:val="0"/>
        <w:szCs w:val="21"/>
      </w:rPr>
      <w:fldChar w:fldCharType="end"/>
    </w:r>
    <w:r w:rsidR="002C41C5">
      <w:rPr>
        <w:rFonts w:hint="eastAsia"/>
        <w:kern w:val="0"/>
        <w:szCs w:val="21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4D37" w:rsidRDefault="00EB4D37">
      <w:r>
        <w:separator/>
      </w:r>
    </w:p>
  </w:footnote>
  <w:footnote w:type="continuationSeparator" w:id="0">
    <w:p w:rsidR="00EB4D37" w:rsidRDefault="00EB4D3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41C5" w:rsidRDefault="002C41C5" w:rsidP="00E061A3">
    <w:pPr>
      <w:pStyle w:val="a8"/>
      <w:ind w:firstLineChars="415" w:firstLine="623"/>
      <w:jc w:val="both"/>
      <w:rPr>
        <w:rFonts w:ascii="Arial Narrow" w:hAnsi="Arial Narrow"/>
        <w:sz w:val="15"/>
      </w:rPr>
    </w:pPr>
    <w:r>
      <w:rPr>
        <w:rFonts w:ascii="Arial Narrow" w:hAnsi="Arial Narrow" w:hint="eastAsia"/>
        <w:sz w:val="15"/>
      </w:rPr>
      <w:t>撰写日期：</w:t>
    </w:r>
    <w:r w:rsidR="00244C90">
      <w:rPr>
        <w:rFonts w:ascii="Arial Narrow" w:hAnsi="Arial Narrow" w:hint="eastAsia"/>
        <w:sz w:val="15"/>
      </w:rPr>
      <w:t>2017</w:t>
    </w:r>
    <w:r>
      <w:rPr>
        <w:rFonts w:ascii="Arial Narrow" w:hAnsi="Arial Narrow" w:hint="eastAsia"/>
        <w:sz w:val="15"/>
      </w:rPr>
      <w:t>年</w:t>
    </w:r>
    <w:r w:rsidR="00244C90">
      <w:rPr>
        <w:rFonts w:ascii="Arial Narrow" w:hAnsi="Arial Narrow" w:hint="eastAsia"/>
        <w:sz w:val="15"/>
      </w:rPr>
      <w:t>2</w:t>
    </w:r>
    <w:r>
      <w:rPr>
        <w:rFonts w:ascii="Arial Narrow" w:hAnsi="Arial Narrow" w:hint="eastAsia"/>
        <w:sz w:val="15"/>
      </w:rPr>
      <w:t>月</w:t>
    </w:r>
  </w:p>
  <w:p w:rsidR="002C41C5" w:rsidRDefault="002C41C5">
    <w:pPr>
      <w:pStyle w:val="a8"/>
      <w:jc w:val="both"/>
    </w:pPr>
    <w:r>
      <w:rPr>
        <w:rFonts w:hint="eastAsia"/>
      </w:rPr>
      <w:t xml:space="preserve">                           </w:t>
    </w:r>
    <w:r w:rsidR="00244C90">
      <w:tab/>
    </w:r>
    <w:r w:rsidR="00244C90">
      <w:rPr>
        <w:rFonts w:hint="eastAsia"/>
      </w:rPr>
      <w:t>Linux</w:t>
    </w:r>
    <w:r w:rsidR="00244C90">
      <w:t xml:space="preserve"> </w:t>
    </w:r>
    <w:r w:rsidR="00244C90">
      <w:rPr>
        <w:rFonts w:hint="eastAsia"/>
      </w:rPr>
      <w:t>系统</w:t>
    </w:r>
    <w:r w:rsidR="00244C90">
      <w:t>下</w:t>
    </w:r>
    <w:r w:rsidR="00244C90">
      <w:rPr>
        <w:rFonts w:hint="eastAsia"/>
      </w:rPr>
      <w:t>搭建</w:t>
    </w:r>
    <w:r w:rsidR="00244C90">
      <w:t>java</w:t>
    </w:r>
    <w:r w:rsidR="00244C90">
      <w:t>环境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9"/>
    <w:multiLevelType w:val="multilevel"/>
    <w:tmpl w:val="00000009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000000D"/>
    <w:multiLevelType w:val="multilevel"/>
    <w:tmpl w:val="0000000D"/>
    <w:lvl w:ilvl="0">
      <w:start w:val="1"/>
      <w:numFmt w:val="decimal"/>
      <w:lvlText w:val="%1."/>
      <w:lvlJc w:val="left"/>
      <w:pPr>
        <w:tabs>
          <w:tab w:val="num" w:pos="1050"/>
        </w:tabs>
        <w:ind w:left="1050" w:hanging="420"/>
      </w:pPr>
      <w:rPr>
        <w:rFonts w:hint="default"/>
      </w:rPr>
    </w:lvl>
    <w:lvl w:ilvl="1">
      <w:start w:val="1"/>
      <w:numFmt w:val="bullet"/>
      <w:lvlText w:val="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4">
    <w:nsid w:val="00000010"/>
    <w:multiLevelType w:val="multilevel"/>
    <w:tmpl w:val="0000001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>
    <w:nsid w:val="00000012"/>
    <w:multiLevelType w:val="multilevel"/>
    <w:tmpl w:val="00000012"/>
    <w:lvl w:ilvl="0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num" w:pos="1560"/>
        </w:tabs>
        <w:ind w:left="1560" w:hanging="420"/>
      </w:pPr>
      <w:rPr>
        <w:rFonts w:ascii="Wingdings" w:hAnsi="Wingdings" w:hint="default"/>
        <w:sz w:val="21"/>
      </w:rPr>
    </w:lvl>
    <w:lvl w:ilvl="2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6">
    <w:nsid w:val="00000014"/>
    <w:multiLevelType w:val="multilevel"/>
    <w:tmpl w:val="00000014"/>
    <w:lvl w:ilvl="0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7">
    <w:nsid w:val="00000015"/>
    <w:multiLevelType w:val="multilevel"/>
    <w:tmpl w:val="00000015"/>
    <w:lvl w:ilvl="0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>
    <w:nsid w:val="00000016"/>
    <w:multiLevelType w:val="multilevel"/>
    <w:tmpl w:val="00000016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00000017"/>
    <w:multiLevelType w:val="multilevel"/>
    <w:tmpl w:val="7D20C35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§%1.%2."/>
      <w:lvlJc w:val="left"/>
      <w:pPr>
        <w:tabs>
          <w:tab w:val="num" w:pos="567"/>
        </w:tabs>
        <w:ind w:left="567" w:hanging="567"/>
      </w:pPr>
      <w:rPr>
        <w:rFonts w:hint="eastAsia"/>
        <w:b/>
        <w:i w:val="0"/>
        <w:sz w:val="24"/>
        <w:szCs w:val="24"/>
      </w:rPr>
    </w:lvl>
    <w:lvl w:ilvl="2">
      <w:start w:val="1"/>
      <w:numFmt w:val="decimal"/>
      <w:lvlText w:val="§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§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§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§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§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>
    <w:nsid w:val="00000018"/>
    <w:multiLevelType w:val="multilevel"/>
    <w:tmpl w:val="00000018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00000019"/>
    <w:multiLevelType w:val="multilevel"/>
    <w:tmpl w:val="00000019"/>
    <w:lvl w:ilvl="0">
      <w:start w:val="1"/>
      <w:numFmt w:val="bullet"/>
      <w:lvlText w:val=""/>
      <w:lvlJc w:val="left"/>
      <w:pPr>
        <w:tabs>
          <w:tab w:val="num" w:pos="1050"/>
        </w:tabs>
        <w:ind w:left="105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470"/>
        </w:tabs>
        <w:ind w:left="147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890"/>
        </w:tabs>
        <w:ind w:left="189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310"/>
        </w:tabs>
        <w:ind w:left="231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730"/>
        </w:tabs>
        <w:ind w:left="273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150"/>
        </w:tabs>
        <w:ind w:left="315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570"/>
        </w:tabs>
        <w:ind w:left="357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990"/>
        </w:tabs>
        <w:ind w:left="399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410"/>
        </w:tabs>
        <w:ind w:left="4410" w:hanging="420"/>
      </w:pPr>
      <w:rPr>
        <w:rFonts w:ascii="Wingdings" w:hAnsi="Wingdings" w:hint="default"/>
      </w:rPr>
    </w:lvl>
  </w:abstractNum>
  <w:abstractNum w:abstractNumId="12">
    <w:nsid w:val="04B54C14"/>
    <w:multiLevelType w:val="hybridMultilevel"/>
    <w:tmpl w:val="CCB273FA"/>
    <w:lvl w:ilvl="0" w:tplc="366429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100247B6"/>
    <w:multiLevelType w:val="hybridMultilevel"/>
    <w:tmpl w:val="82743118"/>
    <w:lvl w:ilvl="0" w:tplc="05B2EF72">
      <w:numFmt w:val="bullet"/>
      <w:lvlText w:val="-"/>
      <w:lvlJc w:val="left"/>
      <w:pPr>
        <w:ind w:left="780" w:hanging="360"/>
      </w:pPr>
      <w:rPr>
        <w:rFonts w:ascii="Verdana" w:eastAsia="宋体" w:hAnsi="Verdana" w:cs="宋体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094435B"/>
    <w:multiLevelType w:val="hybridMultilevel"/>
    <w:tmpl w:val="6346E3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39F73FD"/>
    <w:multiLevelType w:val="hybridMultilevel"/>
    <w:tmpl w:val="FD30D3DE"/>
    <w:lvl w:ilvl="0" w:tplc="582AD294">
      <w:start w:val="1"/>
      <w:numFmt w:val="decimal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6">
    <w:nsid w:val="3AB27A02"/>
    <w:multiLevelType w:val="hybridMultilevel"/>
    <w:tmpl w:val="BE706D64"/>
    <w:lvl w:ilvl="0" w:tplc="F1AE53E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>
    <w:nsid w:val="3CA82BE9"/>
    <w:multiLevelType w:val="hybridMultilevel"/>
    <w:tmpl w:val="ABD46E56"/>
    <w:lvl w:ilvl="0" w:tplc="842868E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501878DD"/>
    <w:multiLevelType w:val="multilevel"/>
    <w:tmpl w:val="0000001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9">
    <w:nsid w:val="5B215310"/>
    <w:multiLevelType w:val="multilevel"/>
    <w:tmpl w:val="878CAE0A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0">
    <w:nsid w:val="68C056AA"/>
    <w:multiLevelType w:val="hybridMultilevel"/>
    <w:tmpl w:val="2FFC4F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C4025C1"/>
    <w:multiLevelType w:val="hybridMultilevel"/>
    <w:tmpl w:val="7F649204"/>
    <w:lvl w:ilvl="0" w:tplc="FB081BEC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>
    <w:nsid w:val="73957724"/>
    <w:multiLevelType w:val="hybridMultilevel"/>
    <w:tmpl w:val="5C908574"/>
    <w:lvl w:ilvl="0" w:tplc="D994969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>
    <w:nsid w:val="75B624E7"/>
    <w:multiLevelType w:val="hybridMultilevel"/>
    <w:tmpl w:val="94585CC0"/>
    <w:lvl w:ilvl="0" w:tplc="F55093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A474C02"/>
    <w:multiLevelType w:val="multilevel"/>
    <w:tmpl w:val="0000001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9"/>
  </w:num>
  <w:num w:numId="2">
    <w:abstractNumId w:val="4"/>
  </w:num>
  <w:num w:numId="3">
    <w:abstractNumId w:val="0"/>
  </w:num>
  <w:num w:numId="4">
    <w:abstractNumId w:val="8"/>
  </w:num>
  <w:num w:numId="5">
    <w:abstractNumId w:val="3"/>
  </w:num>
  <w:num w:numId="6">
    <w:abstractNumId w:val="6"/>
  </w:num>
  <w:num w:numId="7">
    <w:abstractNumId w:val="11"/>
  </w:num>
  <w:num w:numId="8">
    <w:abstractNumId w:val="5"/>
  </w:num>
  <w:num w:numId="9">
    <w:abstractNumId w:val="7"/>
  </w:num>
  <w:num w:numId="10">
    <w:abstractNumId w:val="1"/>
  </w:num>
  <w:num w:numId="11">
    <w:abstractNumId w:val="2"/>
  </w:num>
  <w:num w:numId="12">
    <w:abstractNumId w:val="10"/>
  </w:num>
  <w:num w:numId="13">
    <w:abstractNumId w:val="20"/>
  </w:num>
  <w:num w:numId="14">
    <w:abstractNumId w:val="18"/>
  </w:num>
  <w:num w:numId="15">
    <w:abstractNumId w:val="24"/>
  </w:num>
  <w:num w:numId="16">
    <w:abstractNumId w:val="14"/>
  </w:num>
  <w:num w:numId="17">
    <w:abstractNumId w:val="13"/>
  </w:num>
  <w:num w:numId="18">
    <w:abstractNumId w:val="23"/>
  </w:num>
  <w:num w:numId="19">
    <w:abstractNumId w:val="17"/>
  </w:num>
  <w:num w:numId="20">
    <w:abstractNumId w:val="21"/>
  </w:num>
  <w:num w:numId="21">
    <w:abstractNumId w:val="16"/>
  </w:num>
  <w:num w:numId="22">
    <w:abstractNumId w:val="22"/>
  </w:num>
  <w:num w:numId="23">
    <w:abstractNumId w:val="19"/>
  </w:num>
  <w:num w:numId="24">
    <w:abstractNumId w:val="12"/>
  </w:num>
  <w:num w:numId="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14B4"/>
    <w:rsid w:val="00002168"/>
    <w:rsid w:val="00003E0E"/>
    <w:rsid w:val="00003F7A"/>
    <w:rsid w:val="00014E98"/>
    <w:rsid w:val="00017AAA"/>
    <w:rsid w:val="00020C1B"/>
    <w:rsid w:val="00030ADD"/>
    <w:rsid w:val="0004565F"/>
    <w:rsid w:val="00054606"/>
    <w:rsid w:val="00060D27"/>
    <w:rsid w:val="00074900"/>
    <w:rsid w:val="00075CFA"/>
    <w:rsid w:val="00082EFD"/>
    <w:rsid w:val="00085243"/>
    <w:rsid w:val="000B4DBE"/>
    <w:rsid w:val="000B679E"/>
    <w:rsid w:val="000C002A"/>
    <w:rsid w:val="000C4396"/>
    <w:rsid w:val="000C5A8E"/>
    <w:rsid w:val="000D0320"/>
    <w:rsid w:val="000E095E"/>
    <w:rsid w:val="000E21A1"/>
    <w:rsid w:val="000E4935"/>
    <w:rsid w:val="000E57E1"/>
    <w:rsid w:val="000E678B"/>
    <w:rsid w:val="000F4283"/>
    <w:rsid w:val="0010292E"/>
    <w:rsid w:val="00107EEE"/>
    <w:rsid w:val="00112EE1"/>
    <w:rsid w:val="00114A21"/>
    <w:rsid w:val="00120B8F"/>
    <w:rsid w:val="00126DC1"/>
    <w:rsid w:val="00136A0F"/>
    <w:rsid w:val="00136A57"/>
    <w:rsid w:val="00157750"/>
    <w:rsid w:val="001639E3"/>
    <w:rsid w:val="00163CEA"/>
    <w:rsid w:val="001722D0"/>
    <w:rsid w:val="00172A27"/>
    <w:rsid w:val="00172B6B"/>
    <w:rsid w:val="00174875"/>
    <w:rsid w:val="00180A0F"/>
    <w:rsid w:val="001861FC"/>
    <w:rsid w:val="001914B0"/>
    <w:rsid w:val="001A2452"/>
    <w:rsid w:val="001A283C"/>
    <w:rsid w:val="001B0FF4"/>
    <w:rsid w:val="001B3D4A"/>
    <w:rsid w:val="001B6BC4"/>
    <w:rsid w:val="001C54D8"/>
    <w:rsid w:val="001C71BB"/>
    <w:rsid w:val="001C74B1"/>
    <w:rsid w:val="001C75FC"/>
    <w:rsid w:val="001D09A2"/>
    <w:rsid w:val="001E40A4"/>
    <w:rsid w:val="001E7162"/>
    <w:rsid w:val="001F0B40"/>
    <w:rsid w:val="001F2F47"/>
    <w:rsid w:val="001F42B6"/>
    <w:rsid w:val="001F564D"/>
    <w:rsid w:val="0021361A"/>
    <w:rsid w:val="00213DC2"/>
    <w:rsid w:val="00214E8E"/>
    <w:rsid w:val="00216C6C"/>
    <w:rsid w:val="00226214"/>
    <w:rsid w:val="002312CE"/>
    <w:rsid w:val="00234B62"/>
    <w:rsid w:val="002414A9"/>
    <w:rsid w:val="00242051"/>
    <w:rsid w:val="00244C90"/>
    <w:rsid w:val="00247C14"/>
    <w:rsid w:val="00253490"/>
    <w:rsid w:val="00264BFA"/>
    <w:rsid w:val="002C07E7"/>
    <w:rsid w:val="002C38B3"/>
    <w:rsid w:val="002C41C5"/>
    <w:rsid w:val="002C5CC0"/>
    <w:rsid w:val="002D3399"/>
    <w:rsid w:val="002D41D3"/>
    <w:rsid w:val="003038C3"/>
    <w:rsid w:val="00304C00"/>
    <w:rsid w:val="0030642F"/>
    <w:rsid w:val="0032069A"/>
    <w:rsid w:val="00322677"/>
    <w:rsid w:val="00330ED3"/>
    <w:rsid w:val="0033405E"/>
    <w:rsid w:val="00336AD3"/>
    <w:rsid w:val="00356AAF"/>
    <w:rsid w:val="00363861"/>
    <w:rsid w:val="00371B8A"/>
    <w:rsid w:val="003941E5"/>
    <w:rsid w:val="003A315C"/>
    <w:rsid w:val="003A7814"/>
    <w:rsid w:val="003B2D37"/>
    <w:rsid w:val="003B51E8"/>
    <w:rsid w:val="003B7A54"/>
    <w:rsid w:val="003C270A"/>
    <w:rsid w:val="003D0D26"/>
    <w:rsid w:val="003F266D"/>
    <w:rsid w:val="003F27AA"/>
    <w:rsid w:val="003F44EA"/>
    <w:rsid w:val="003F777D"/>
    <w:rsid w:val="00414BFB"/>
    <w:rsid w:val="00434E1C"/>
    <w:rsid w:val="0044755D"/>
    <w:rsid w:val="00447606"/>
    <w:rsid w:val="00451564"/>
    <w:rsid w:val="00473F6D"/>
    <w:rsid w:val="0049576E"/>
    <w:rsid w:val="004B137B"/>
    <w:rsid w:val="004B700B"/>
    <w:rsid w:val="004D745E"/>
    <w:rsid w:val="004E05FC"/>
    <w:rsid w:val="004F673E"/>
    <w:rsid w:val="004F772D"/>
    <w:rsid w:val="00510A4E"/>
    <w:rsid w:val="0051737F"/>
    <w:rsid w:val="00523F09"/>
    <w:rsid w:val="00526D06"/>
    <w:rsid w:val="0052733A"/>
    <w:rsid w:val="00532E50"/>
    <w:rsid w:val="005401B5"/>
    <w:rsid w:val="00540EAF"/>
    <w:rsid w:val="005474D8"/>
    <w:rsid w:val="00552818"/>
    <w:rsid w:val="00567333"/>
    <w:rsid w:val="0057466B"/>
    <w:rsid w:val="0058026E"/>
    <w:rsid w:val="00585382"/>
    <w:rsid w:val="00592450"/>
    <w:rsid w:val="005B18CB"/>
    <w:rsid w:val="005C4B56"/>
    <w:rsid w:val="005D4A47"/>
    <w:rsid w:val="005D73CF"/>
    <w:rsid w:val="005E3E00"/>
    <w:rsid w:val="005E4E27"/>
    <w:rsid w:val="005E5897"/>
    <w:rsid w:val="005F2BF5"/>
    <w:rsid w:val="00604C0D"/>
    <w:rsid w:val="00617C95"/>
    <w:rsid w:val="0062381C"/>
    <w:rsid w:val="006314C9"/>
    <w:rsid w:val="0063189E"/>
    <w:rsid w:val="00637E4F"/>
    <w:rsid w:val="00640214"/>
    <w:rsid w:val="00644549"/>
    <w:rsid w:val="00657D1A"/>
    <w:rsid w:val="00674001"/>
    <w:rsid w:val="00674446"/>
    <w:rsid w:val="00681A2D"/>
    <w:rsid w:val="00683F37"/>
    <w:rsid w:val="006850CB"/>
    <w:rsid w:val="006945D3"/>
    <w:rsid w:val="006A0897"/>
    <w:rsid w:val="006A1A46"/>
    <w:rsid w:val="006B188F"/>
    <w:rsid w:val="006B2364"/>
    <w:rsid w:val="006C4D8D"/>
    <w:rsid w:val="006E5ABC"/>
    <w:rsid w:val="00700BBB"/>
    <w:rsid w:val="00703E29"/>
    <w:rsid w:val="007224F9"/>
    <w:rsid w:val="007244EB"/>
    <w:rsid w:val="007565B4"/>
    <w:rsid w:val="007748B0"/>
    <w:rsid w:val="00774FC4"/>
    <w:rsid w:val="00775001"/>
    <w:rsid w:val="00775075"/>
    <w:rsid w:val="007813CD"/>
    <w:rsid w:val="007A036B"/>
    <w:rsid w:val="007A665C"/>
    <w:rsid w:val="007C10B6"/>
    <w:rsid w:val="007C75A6"/>
    <w:rsid w:val="007D7BFD"/>
    <w:rsid w:val="007E04C5"/>
    <w:rsid w:val="007E7D97"/>
    <w:rsid w:val="007F1495"/>
    <w:rsid w:val="007F24D4"/>
    <w:rsid w:val="00812383"/>
    <w:rsid w:val="008454D9"/>
    <w:rsid w:val="00861ACF"/>
    <w:rsid w:val="00863ABA"/>
    <w:rsid w:val="00874A11"/>
    <w:rsid w:val="00876D5A"/>
    <w:rsid w:val="0088434E"/>
    <w:rsid w:val="008868E9"/>
    <w:rsid w:val="00890B9C"/>
    <w:rsid w:val="00891589"/>
    <w:rsid w:val="008A01B5"/>
    <w:rsid w:val="008C56DB"/>
    <w:rsid w:val="008D3DB4"/>
    <w:rsid w:val="008D6D10"/>
    <w:rsid w:val="008E5B3E"/>
    <w:rsid w:val="008F4DD1"/>
    <w:rsid w:val="00900F3E"/>
    <w:rsid w:val="009061A7"/>
    <w:rsid w:val="00906446"/>
    <w:rsid w:val="00917185"/>
    <w:rsid w:val="009252AA"/>
    <w:rsid w:val="00927F2E"/>
    <w:rsid w:val="00932908"/>
    <w:rsid w:val="00934029"/>
    <w:rsid w:val="00934528"/>
    <w:rsid w:val="0095243A"/>
    <w:rsid w:val="0095459C"/>
    <w:rsid w:val="00957F3D"/>
    <w:rsid w:val="0096583C"/>
    <w:rsid w:val="00970DE2"/>
    <w:rsid w:val="009710A2"/>
    <w:rsid w:val="00980997"/>
    <w:rsid w:val="00986704"/>
    <w:rsid w:val="009906B8"/>
    <w:rsid w:val="009A136C"/>
    <w:rsid w:val="009A7776"/>
    <w:rsid w:val="009D4F91"/>
    <w:rsid w:val="009E6189"/>
    <w:rsid w:val="009F0EDD"/>
    <w:rsid w:val="009F4B8B"/>
    <w:rsid w:val="009F61CD"/>
    <w:rsid w:val="00A020AE"/>
    <w:rsid w:val="00A06C4F"/>
    <w:rsid w:val="00A156D7"/>
    <w:rsid w:val="00A34452"/>
    <w:rsid w:val="00A459EB"/>
    <w:rsid w:val="00A52426"/>
    <w:rsid w:val="00A57976"/>
    <w:rsid w:val="00A61576"/>
    <w:rsid w:val="00A70759"/>
    <w:rsid w:val="00A70F71"/>
    <w:rsid w:val="00A77A58"/>
    <w:rsid w:val="00A82848"/>
    <w:rsid w:val="00A87C28"/>
    <w:rsid w:val="00AA55F2"/>
    <w:rsid w:val="00AD7A33"/>
    <w:rsid w:val="00AE09C3"/>
    <w:rsid w:val="00AE4CEE"/>
    <w:rsid w:val="00B055CF"/>
    <w:rsid w:val="00B10A00"/>
    <w:rsid w:val="00B355DC"/>
    <w:rsid w:val="00B523DE"/>
    <w:rsid w:val="00B65AC8"/>
    <w:rsid w:val="00B66B77"/>
    <w:rsid w:val="00B83462"/>
    <w:rsid w:val="00B87049"/>
    <w:rsid w:val="00B97157"/>
    <w:rsid w:val="00BA0EB9"/>
    <w:rsid w:val="00BC038C"/>
    <w:rsid w:val="00BE5DCD"/>
    <w:rsid w:val="00BE7BF8"/>
    <w:rsid w:val="00BF2748"/>
    <w:rsid w:val="00C011E1"/>
    <w:rsid w:val="00C042AF"/>
    <w:rsid w:val="00C051FE"/>
    <w:rsid w:val="00C12FB2"/>
    <w:rsid w:val="00C17766"/>
    <w:rsid w:val="00C23667"/>
    <w:rsid w:val="00C2413A"/>
    <w:rsid w:val="00C30ECC"/>
    <w:rsid w:val="00C44E5E"/>
    <w:rsid w:val="00C454A7"/>
    <w:rsid w:val="00C45621"/>
    <w:rsid w:val="00C53A77"/>
    <w:rsid w:val="00C70EA4"/>
    <w:rsid w:val="00C738C9"/>
    <w:rsid w:val="00C912CE"/>
    <w:rsid w:val="00C92790"/>
    <w:rsid w:val="00C929FA"/>
    <w:rsid w:val="00CA7833"/>
    <w:rsid w:val="00CA7AFF"/>
    <w:rsid w:val="00CB2160"/>
    <w:rsid w:val="00CB2CD7"/>
    <w:rsid w:val="00CC18C0"/>
    <w:rsid w:val="00CE3293"/>
    <w:rsid w:val="00CF5023"/>
    <w:rsid w:val="00D03C1F"/>
    <w:rsid w:val="00D111B6"/>
    <w:rsid w:val="00D12D04"/>
    <w:rsid w:val="00D2192A"/>
    <w:rsid w:val="00D24B8A"/>
    <w:rsid w:val="00D259BB"/>
    <w:rsid w:val="00D31271"/>
    <w:rsid w:val="00D413E8"/>
    <w:rsid w:val="00D50553"/>
    <w:rsid w:val="00D5111D"/>
    <w:rsid w:val="00D51A0E"/>
    <w:rsid w:val="00D51F2F"/>
    <w:rsid w:val="00D526B1"/>
    <w:rsid w:val="00D9693E"/>
    <w:rsid w:val="00DA1AA1"/>
    <w:rsid w:val="00DB1113"/>
    <w:rsid w:val="00DB2D15"/>
    <w:rsid w:val="00DC64FC"/>
    <w:rsid w:val="00DD3F91"/>
    <w:rsid w:val="00DE2E54"/>
    <w:rsid w:val="00DF11E1"/>
    <w:rsid w:val="00DF311F"/>
    <w:rsid w:val="00E061A3"/>
    <w:rsid w:val="00E21CC3"/>
    <w:rsid w:val="00E239A0"/>
    <w:rsid w:val="00E25E11"/>
    <w:rsid w:val="00E3726F"/>
    <w:rsid w:val="00E55B98"/>
    <w:rsid w:val="00E57AE4"/>
    <w:rsid w:val="00E609C7"/>
    <w:rsid w:val="00E617D0"/>
    <w:rsid w:val="00E80B12"/>
    <w:rsid w:val="00E87BCC"/>
    <w:rsid w:val="00EA4064"/>
    <w:rsid w:val="00EA448A"/>
    <w:rsid w:val="00EA485B"/>
    <w:rsid w:val="00EB1E8F"/>
    <w:rsid w:val="00EB4D37"/>
    <w:rsid w:val="00EC13E0"/>
    <w:rsid w:val="00EC415A"/>
    <w:rsid w:val="00EC5548"/>
    <w:rsid w:val="00ED1A84"/>
    <w:rsid w:val="00ED4E00"/>
    <w:rsid w:val="00EE59E8"/>
    <w:rsid w:val="00EE5E02"/>
    <w:rsid w:val="00EF4D44"/>
    <w:rsid w:val="00EF7CC9"/>
    <w:rsid w:val="00F00BCB"/>
    <w:rsid w:val="00F0535D"/>
    <w:rsid w:val="00F21F29"/>
    <w:rsid w:val="00F25B90"/>
    <w:rsid w:val="00F42E60"/>
    <w:rsid w:val="00F42FB6"/>
    <w:rsid w:val="00F4629A"/>
    <w:rsid w:val="00F50A81"/>
    <w:rsid w:val="00F553AB"/>
    <w:rsid w:val="00F56349"/>
    <w:rsid w:val="00F71D61"/>
    <w:rsid w:val="00F72DAE"/>
    <w:rsid w:val="00F90D16"/>
    <w:rsid w:val="00FA06EC"/>
    <w:rsid w:val="00FB0572"/>
    <w:rsid w:val="00FB2A67"/>
    <w:rsid w:val="00FC73F6"/>
    <w:rsid w:val="00FD0383"/>
    <w:rsid w:val="00FD5669"/>
    <w:rsid w:val="00FE4596"/>
    <w:rsid w:val="00FE6DF1"/>
    <w:rsid w:val="00FE77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3348A1E2-2879-4D9D-B98E-0C988041E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7F2E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0"/>
    <w:qFormat/>
    <w:rsid w:val="00A020AE"/>
    <w:pPr>
      <w:keepNext/>
      <w:keepLines/>
      <w:tabs>
        <w:tab w:val="left" w:pos="454"/>
      </w:tabs>
      <w:adjustRightInd w:val="0"/>
      <w:spacing w:before="360" w:after="360" w:line="360" w:lineRule="auto"/>
      <w:ind w:left="425" w:hanging="425"/>
      <w:textAlignment w:val="baseline"/>
      <w:outlineLvl w:val="0"/>
    </w:pPr>
    <w:rPr>
      <w:b/>
      <w:kern w:val="44"/>
      <w:sz w:val="18"/>
    </w:rPr>
  </w:style>
  <w:style w:type="paragraph" w:styleId="2">
    <w:name w:val="heading 2"/>
    <w:basedOn w:val="a"/>
    <w:next w:val="a0"/>
    <w:qFormat/>
    <w:rsid w:val="00A020AE"/>
    <w:pPr>
      <w:keepNext/>
      <w:keepLines/>
      <w:adjustRightInd w:val="0"/>
      <w:spacing w:before="240" w:after="240" w:line="360" w:lineRule="auto"/>
      <w:ind w:left="454" w:hanging="454"/>
      <w:textAlignment w:val="baseline"/>
      <w:outlineLvl w:val="1"/>
    </w:pPr>
    <w:rPr>
      <w:b/>
      <w:kern w:val="0"/>
      <w:sz w:val="20"/>
    </w:rPr>
  </w:style>
  <w:style w:type="paragraph" w:styleId="3">
    <w:name w:val="heading 3"/>
    <w:basedOn w:val="a"/>
    <w:next w:val="a0"/>
    <w:qFormat/>
    <w:rsid w:val="001B3D4A"/>
    <w:pPr>
      <w:keepNext/>
      <w:keepLines/>
      <w:tabs>
        <w:tab w:val="left" w:pos="425"/>
        <w:tab w:val="left" w:pos="1174"/>
      </w:tabs>
      <w:adjustRightInd w:val="0"/>
      <w:spacing w:line="360" w:lineRule="auto"/>
      <w:ind w:left="425" w:hanging="425"/>
      <w:textAlignment w:val="baseline"/>
      <w:outlineLvl w:val="2"/>
    </w:pPr>
    <w:rPr>
      <w:b/>
      <w:kern w:val="0"/>
      <w:sz w:val="20"/>
    </w:rPr>
  </w:style>
  <w:style w:type="paragraph" w:styleId="4">
    <w:name w:val="heading 4"/>
    <w:basedOn w:val="a"/>
    <w:next w:val="a"/>
    <w:qFormat/>
    <w:rsid w:val="00AA55F2"/>
    <w:pPr>
      <w:keepNext/>
      <w:keepLines/>
      <w:tabs>
        <w:tab w:val="left" w:pos="567"/>
      </w:tabs>
      <w:spacing w:before="280" w:after="290" w:line="360" w:lineRule="auto"/>
      <w:ind w:left="567" w:hanging="567"/>
      <w:outlineLvl w:val="3"/>
    </w:pPr>
    <w:rPr>
      <w:rFonts w:ascii="Arial" w:eastAsiaTheme="majorEastAsia" w:hAnsi="Arial"/>
      <w:b/>
      <w:bCs/>
      <w:sz w:val="20"/>
      <w:szCs w:val="28"/>
    </w:rPr>
  </w:style>
  <w:style w:type="paragraph" w:styleId="5">
    <w:name w:val="heading 5"/>
    <w:basedOn w:val="a"/>
    <w:next w:val="a"/>
    <w:qFormat/>
    <w:rsid w:val="00A020AE"/>
    <w:pPr>
      <w:keepNext/>
      <w:keepLines/>
      <w:tabs>
        <w:tab w:val="left" w:pos="709"/>
      </w:tabs>
      <w:spacing w:before="280" w:after="290" w:line="374" w:lineRule="auto"/>
      <w:ind w:left="709" w:hanging="709"/>
      <w:outlineLvl w:val="4"/>
    </w:pPr>
    <w:rPr>
      <w:b/>
      <w:bCs/>
      <w:sz w:val="20"/>
      <w:szCs w:val="28"/>
    </w:rPr>
  </w:style>
  <w:style w:type="paragraph" w:styleId="6">
    <w:name w:val="heading 6"/>
    <w:basedOn w:val="a"/>
    <w:next w:val="a"/>
    <w:qFormat/>
    <w:rsid w:val="00927F2E"/>
    <w:pPr>
      <w:keepNext/>
      <w:keepLines/>
      <w:tabs>
        <w:tab w:val="left" w:pos="851"/>
      </w:tabs>
      <w:spacing w:before="240" w:after="64" w:line="319" w:lineRule="auto"/>
      <w:ind w:left="851" w:hanging="851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qFormat/>
    <w:rsid w:val="00927F2E"/>
    <w:pPr>
      <w:keepNext/>
      <w:keepLines/>
      <w:tabs>
        <w:tab w:val="left" w:pos="992"/>
      </w:tabs>
      <w:spacing w:before="240" w:after="64" w:line="319" w:lineRule="auto"/>
      <w:ind w:left="992" w:hanging="992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qFormat/>
    <w:rsid w:val="00927F2E"/>
    <w:pPr>
      <w:keepNext/>
      <w:keepLines/>
      <w:tabs>
        <w:tab w:val="left" w:pos="1134"/>
      </w:tabs>
      <w:spacing w:before="240" w:after="64" w:line="319" w:lineRule="auto"/>
      <w:ind w:left="1134" w:hanging="1134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qFormat/>
    <w:rsid w:val="00927F2E"/>
    <w:pPr>
      <w:keepNext/>
      <w:keepLines/>
      <w:tabs>
        <w:tab w:val="left" w:pos="1276"/>
      </w:tabs>
      <w:spacing w:before="240" w:after="64" w:line="319" w:lineRule="auto"/>
      <w:ind w:left="1276" w:hanging="1276"/>
      <w:outlineLvl w:val="8"/>
    </w:pPr>
    <w:rPr>
      <w:rFonts w:ascii="Arial" w:eastAsia="黑体" w:hAnsi="Arial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llowedHyperlink"/>
    <w:rsid w:val="00927F2E"/>
    <w:rPr>
      <w:color w:val="800080"/>
      <w:u w:val="single"/>
    </w:rPr>
  </w:style>
  <w:style w:type="character" w:styleId="a5">
    <w:name w:val="Hyperlink"/>
    <w:uiPriority w:val="99"/>
    <w:rsid w:val="00927F2E"/>
    <w:rPr>
      <w:color w:val="0000FF"/>
      <w:u w:val="single"/>
    </w:rPr>
  </w:style>
  <w:style w:type="character" w:styleId="a6">
    <w:name w:val="Emphasis"/>
    <w:qFormat/>
    <w:rsid w:val="00927F2E"/>
    <w:rPr>
      <w:i/>
    </w:rPr>
  </w:style>
  <w:style w:type="character" w:customStyle="1" w:styleId="JavaChar">
    <w:name w:val="Java代码 Char"/>
    <w:link w:val="Java"/>
    <w:rsid w:val="00927F2E"/>
    <w:rPr>
      <w:rFonts w:eastAsia="宋体"/>
      <w:i/>
      <w:kern w:val="2"/>
      <w:sz w:val="18"/>
      <w:szCs w:val="24"/>
      <w:lang w:val="en-US" w:eastAsia="zh-CN" w:bidi="ar-SA"/>
    </w:rPr>
  </w:style>
  <w:style w:type="paragraph" w:styleId="70">
    <w:name w:val="toc 7"/>
    <w:basedOn w:val="a"/>
    <w:next w:val="a"/>
    <w:rsid w:val="00927F2E"/>
    <w:pPr>
      <w:ind w:left="1260"/>
      <w:jc w:val="left"/>
    </w:pPr>
    <w:rPr>
      <w:sz w:val="18"/>
      <w:szCs w:val="18"/>
    </w:rPr>
  </w:style>
  <w:style w:type="paragraph" w:styleId="a7">
    <w:name w:val="Body Text Indent"/>
    <w:basedOn w:val="a"/>
    <w:rsid w:val="00927F2E"/>
    <w:pPr>
      <w:spacing w:after="120"/>
      <w:ind w:leftChars="200" w:left="420"/>
    </w:pPr>
  </w:style>
  <w:style w:type="paragraph" w:styleId="40">
    <w:name w:val="toc 4"/>
    <w:basedOn w:val="a"/>
    <w:next w:val="a"/>
    <w:rsid w:val="00927F2E"/>
    <w:pPr>
      <w:ind w:left="630"/>
      <w:jc w:val="left"/>
    </w:pPr>
    <w:rPr>
      <w:sz w:val="18"/>
      <w:szCs w:val="18"/>
    </w:rPr>
  </w:style>
  <w:style w:type="paragraph" w:styleId="80">
    <w:name w:val="toc 8"/>
    <w:basedOn w:val="a"/>
    <w:next w:val="a"/>
    <w:rsid w:val="00927F2E"/>
    <w:pPr>
      <w:ind w:left="1470"/>
      <w:jc w:val="left"/>
    </w:pPr>
    <w:rPr>
      <w:sz w:val="18"/>
      <w:szCs w:val="18"/>
    </w:rPr>
  </w:style>
  <w:style w:type="paragraph" w:styleId="a8">
    <w:name w:val="header"/>
    <w:basedOn w:val="a"/>
    <w:rsid w:val="00927F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Document Map"/>
    <w:basedOn w:val="a"/>
    <w:rsid w:val="00927F2E"/>
    <w:pPr>
      <w:shd w:val="clear" w:color="auto" w:fill="000080"/>
    </w:pPr>
  </w:style>
  <w:style w:type="paragraph" w:styleId="20">
    <w:name w:val="toc 2"/>
    <w:basedOn w:val="a"/>
    <w:next w:val="a"/>
    <w:uiPriority w:val="39"/>
    <w:rsid w:val="00927F2E"/>
    <w:pPr>
      <w:ind w:left="210"/>
      <w:jc w:val="left"/>
    </w:pPr>
    <w:rPr>
      <w:smallCaps/>
      <w:sz w:val="20"/>
    </w:rPr>
  </w:style>
  <w:style w:type="paragraph" w:styleId="90">
    <w:name w:val="toc 9"/>
    <w:basedOn w:val="a"/>
    <w:next w:val="a"/>
    <w:rsid w:val="00927F2E"/>
    <w:pPr>
      <w:ind w:left="1680"/>
      <w:jc w:val="left"/>
    </w:pPr>
    <w:rPr>
      <w:sz w:val="18"/>
      <w:szCs w:val="18"/>
    </w:rPr>
  </w:style>
  <w:style w:type="paragraph" w:styleId="50">
    <w:name w:val="toc 5"/>
    <w:basedOn w:val="a"/>
    <w:next w:val="a"/>
    <w:rsid w:val="00927F2E"/>
    <w:pPr>
      <w:ind w:left="840"/>
      <w:jc w:val="left"/>
    </w:pPr>
    <w:rPr>
      <w:sz w:val="18"/>
      <w:szCs w:val="18"/>
    </w:rPr>
  </w:style>
  <w:style w:type="paragraph" w:styleId="10">
    <w:name w:val="toc 1"/>
    <w:basedOn w:val="a"/>
    <w:next w:val="a"/>
    <w:uiPriority w:val="39"/>
    <w:rsid w:val="00927F2E"/>
    <w:pPr>
      <w:spacing w:before="120" w:after="120"/>
      <w:jc w:val="left"/>
    </w:pPr>
    <w:rPr>
      <w:b/>
      <w:bCs/>
      <w:caps/>
      <w:sz w:val="20"/>
    </w:rPr>
  </w:style>
  <w:style w:type="paragraph" w:styleId="30">
    <w:name w:val="toc 3"/>
    <w:basedOn w:val="a"/>
    <w:next w:val="a"/>
    <w:uiPriority w:val="39"/>
    <w:rsid w:val="00927F2E"/>
    <w:pPr>
      <w:ind w:left="420"/>
      <w:jc w:val="left"/>
    </w:pPr>
    <w:rPr>
      <w:iCs/>
      <w:sz w:val="20"/>
    </w:rPr>
  </w:style>
  <w:style w:type="paragraph" w:styleId="aa">
    <w:name w:val="footer"/>
    <w:basedOn w:val="a"/>
    <w:rsid w:val="00927F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0">
    <w:name w:val="toc 6"/>
    <w:basedOn w:val="a"/>
    <w:next w:val="a"/>
    <w:rsid w:val="00927F2E"/>
    <w:pPr>
      <w:ind w:left="1050"/>
      <w:jc w:val="left"/>
    </w:pPr>
    <w:rPr>
      <w:sz w:val="18"/>
      <w:szCs w:val="18"/>
    </w:rPr>
  </w:style>
  <w:style w:type="paragraph" w:styleId="ab">
    <w:name w:val="Normal Indent"/>
    <w:basedOn w:val="a"/>
    <w:rsid w:val="00927F2E"/>
    <w:pPr>
      <w:ind w:firstLine="420"/>
    </w:pPr>
  </w:style>
  <w:style w:type="paragraph" w:customStyle="1" w:styleId="a0">
    <w:name w:val="_"/>
    <w:basedOn w:val="a"/>
    <w:rsid w:val="00927F2E"/>
    <w:pPr>
      <w:adjustRightInd w:val="0"/>
      <w:spacing w:line="360" w:lineRule="auto"/>
      <w:ind w:left="480"/>
      <w:textAlignment w:val="baseline"/>
    </w:pPr>
    <w:rPr>
      <w:kern w:val="0"/>
      <w:sz w:val="24"/>
    </w:rPr>
  </w:style>
  <w:style w:type="paragraph" w:customStyle="1" w:styleId="Style16">
    <w:name w:val="_Style 16"/>
    <w:basedOn w:val="a"/>
    <w:next w:val="a7"/>
    <w:rsid w:val="00927F2E"/>
    <w:pPr>
      <w:widowControl/>
      <w:autoSpaceDE w:val="0"/>
      <w:autoSpaceDN w:val="0"/>
      <w:spacing w:line="360" w:lineRule="auto"/>
      <w:ind w:left="905"/>
      <w:textAlignment w:val="bottom"/>
    </w:pPr>
    <w:rPr>
      <w:sz w:val="24"/>
    </w:rPr>
  </w:style>
  <w:style w:type="paragraph" w:customStyle="1" w:styleId="Java">
    <w:name w:val="Java代码"/>
    <w:basedOn w:val="a"/>
    <w:link w:val="JavaChar"/>
    <w:rsid w:val="00927F2E"/>
    <w:pPr>
      <w:shd w:val="clear" w:color="auto" w:fill="E0E0E0"/>
      <w:ind w:left="720" w:right="720"/>
    </w:pPr>
    <w:rPr>
      <w:i/>
      <w:sz w:val="18"/>
      <w:szCs w:val="24"/>
    </w:rPr>
  </w:style>
  <w:style w:type="paragraph" w:styleId="ac">
    <w:name w:val="Balloon Text"/>
    <w:basedOn w:val="a"/>
    <w:link w:val="Char"/>
    <w:uiPriority w:val="99"/>
    <w:semiHidden/>
    <w:unhideWhenUsed/>
    <w:rsid w:val="007E7D97"/>
    <w:rPr>
      <w:sz w:val="18"/>
      <w:szCs w:val="18"/>
    </w:rPr>
  </w:style>
  <w:style w:type="character" w:customStyle="1" w:styleId="Char">
    <w:name w:val="批注框文本 Char"/>
    <w:link w:val="ac"/>
    <w:uiPriority w:val="99"/>
    <w:semiHidden/>
    <w:rsid w:val="007E7D97"/>
    <w:rPr>
      <w:kern w:val="2"/>
      <w:sz w:val="18"/>
      <w:szCs w:val="18"/>
    </w:rPr>
  </w:style>
  <w:style w:type="table" w:styleId="ad">
    <w:name w:val="Table Grid"/>
    <w:basedOn w:val="a2"/>
    <w:uiPriority w:val="59"/>
    <w:rsid w:val="006B188F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e">
    <w:name w:val="Normal (Web)"/>
    <w:basedOn w:val="a"/>
    <w:uiPriority w:val="99"/>
    <w:unhideWhenUsed/>
    <w:rsid w:val="004F673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774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774FC4"/>
    <w:rPr>
      <w:rFonts w:ascii="宋体" w:hAnsi="宋体" w:cs="宋体"/>
      <w:sz w:val="24"/>
      <w:szCs w:val="24"/>
    </w:rPr>
  </w:style>
  <w:style w:type="paragraph" w:customStyle="1" w:styleId="11">
    <w:name w:val="标题1"/>
    <w:basedOn w:val="a"/>
    <w:rsid w:val="00E57AE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">
    <w:name w:val="Date"/>
    <w:basedOn w:val="a"/>
    <w:next w:val="a"/>
    <w:link w:val="Char0"/>
    <w:uiPriority w:val="99"/>
    <w:semiHidden/>
    <w:unhideWhenUsed/>
    <w:rsid w:val="003D0D26"/>
    <w:pPr>
      <w:ind w:leftChars="2500" w:left="100"/>
    </w:pPr>
  </w:style>
  <w:style w:type="character" w:customStyle="1" w:styleId="Char0">
    <w:name w:val="日期 Char"/>
    <w:basedOn w:val="a1"/>
    <w:link w:val="af"/>
    <w:uiPriority w:val="99"/>
    <w:semiHidden/>
    <w:rsid w:val="003D0D26"/>
    <w:rPr>
      <w:kern w:val="2"/>
      <w:sz w:val="21"/>
    </w:rPr>
  </w:style>
  <w:style w:type="character" w:customStyle="1" w:styleId="nt">
    <w:name w:val="nt"/>
    <w:basedOn w:val="a1"/>
    <w:rsid w:val="00E061A3"/>
  </w:style>
  <w:style w:type="character" w:customStyle="1" w:styleId="c">
    <w:name w:val="c"/>
    <w:basedOn w:val="a1"/>
    <w:rsid w:val="00E061A3"/>
  </w:style>
  <w:style w:type="character" w:customStyle="1" w:styleId="apple-converted-space">
    <w:name w:val="apple-converted-space"/>
    <w:basedOn w:val="a1"/>
    <w:rsid w:val="007D7BFD"/>
  </w:style>
  <w:style w:type="character" w:styleId="af0">
    <w:name w:val="Strong"/>
    <w:basedOn w:val="a1"/>
    <w:uiPriority w:val="22"/>
    <w:qFormat/>
    <w:rsid w:val="007D7BFD"/>
    <w:rPr>
      <w:b/>
      <w:bCs/>
    </w:rPr>
  </w:style>
  <w:style w:type="paragraph" w:styleId="af1">
    <w:name w:val="List Paragraph"/>
    <w:basedOn w:val="a"/>
    <w:uiPriority w:val="34"/>
    <w:qFormat/>
    <w:rsid w:val="00ED4E00"/>
    <w:pPr>
      <w:ind w:firstLineChars="200" w:firstLine="420"/>
    </w:pPr>
  </w:style>
  <w:style w:type="character" w:customStyle="1" w:styleId="cnblogscodecopy">
    <w:name w:val="cnblogs_code_copy"/>
    <w:basedOn w:val="a1"/>
    <w:rsid w:val="00F71D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44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529122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0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0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0069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406077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0533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1874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45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928881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360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326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656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631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4055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883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359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0190166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0005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53273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33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3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2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68080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758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94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747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3773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678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0764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21438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7707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1648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3462493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8976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6828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5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8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2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1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260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97081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75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66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02181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07655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970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505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9195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6303439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773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8862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999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681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430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7455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4087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707389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657997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76767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562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346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1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65123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1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991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2134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235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9506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2984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05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962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00027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5923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15960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940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7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0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1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94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981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153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6315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3391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75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8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8399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5987620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62966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8327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8585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66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0543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9393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1771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6214822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1088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3858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797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698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98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7711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109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11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7439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65949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300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980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671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0938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5549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5654656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574551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0174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4480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5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2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4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810654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06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33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543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71551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10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8645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967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6144495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51912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197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93428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171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593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4809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05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438266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18225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4039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0604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54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7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3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75869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993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36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15853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902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46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025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1061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22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92935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1360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49443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2173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94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2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0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1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96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1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4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3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9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5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41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56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78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7661986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448408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62559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2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46965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8635003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5991954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8792198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98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2671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1354037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659832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230886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919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6674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744216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594337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64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266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119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523637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9032477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0012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lib.csdn.net/base/softwaretest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9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www.cnblogs.com/starof/p/4680083.html" TargetMode="External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coor\Desktop\Normal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DC8BC-96FF-4357-99DE-38D0E57DB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1870</TotalTime>
  <Pages>1</Pages>
  <Words>1472</Words>
  <Characters>8393</Characters>
  <Application>Microsoft Office Word</Application>
  <DocSecurity>0</DocSecurity>
  <PresentationFormat/>
  <Lines>69</Lines>
  <Paragraphs>19</Paragraphs>
  <Slides>0</Slides>
  <Notes>0</Notes>
  <HiddenSlides>0</HiddenSlides>
  <MMClips>0</MMClips>
  <ScaleCrop>false</ScaleCrop>
  <Company>成都网邮科技有限责任公司</Company>
  <LinksUpToDate>false</LinksUpToDate>
  <CharactersWithSpaces>9846</CharactersWithSpaces>
  <SharedDoc>false</SharedDoc>
  <HLinks>
    <vt:vector size="36" baseType="variant">
      <vt:variant>
        <vt:i4>1769526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_Toc15797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_Toc20011</vt:lpwstr>
      </vt:variant>
      <vt:variant>
        <vt:i4>1966135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_Toc11683</vt:lpwstr>
      </vt:variant>
      <vt:variant>
        <vt:i4>2359298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</vt:lpwstr>
      </vt:variant>
      <vt:variant>
        <vt:i4>1638453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_Toc7628</vt:lpwstr>
      </vt:variant>
      <vt:variant>
        <vt:i4>1966130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_Toc18317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J2EE编程规范（草案）</dc:title>
  <dc:creator>窦海宁</dc:creator>
  <cp:lastModifiedBy>路姗姗</cp:lastModifiedBy>
  <cp:revision>353</cp:revision>
  <dcterms:created xsi:type="dcterms:W3CDTF">2004-11-16T18:53:00Z</dcterms:created>
  <dcterms:modified xsi:type="dcterms:W3CDTF">2017-05-08T11:34:00Z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2052-6.6.0.2699</vt:lpwstr>
  </property>
</Properties>
</file>